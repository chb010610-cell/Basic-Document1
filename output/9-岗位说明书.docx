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387F4A1">
      <w:pPr>
        <w:jc w:val="center"/>
        <w:rPr>
          <w:rFonts w:hint="eastAsia" w:ascii="黑体" w:hAnsi="华文宋体" w:eastAsia="黑体"/>
          <w:b w:val="0"/>
          <w:bCs/>
          <w:sz w:val="24"/>
          <w:szCs w:val="18"/>
        </w:rPr>
      </w:pPr>
      <w:bookmarkStart w:id="0" w:name="_GoBack"/>
      <w:bookmarkEnd w:id="0"/>
      <w:r>
        <w:rPr>
          <w:rFonts w:hint="eastAsia" w:ascii="黑体" w:eastAsia="黑体"/>
          <w:sz w:val="52"/>
          <w:lang w:val="en-US" w:eastAsia="zh-CN"/>
        </w:rPr>
        <w:t>宁波市奕博橡塑制品有限公司</w:t>
      </w:r>
      <w:r>
        <w:rPr>
          <w:rFonts w:hint="eastAsia" w:ascii="黑体" w:eastAsia="黑体"/>
          <w:sz w:val="44"/>
        </w:rPr>
        <w:t xml:space="preserve">                </w:t>
      </w:r>
    </w:p>
    <w:p w14:paraId="3A6940BD">
      <w:pPr>
        <w:rPr>
          <w:rFonts w:hint="eastAsia" w:ascii="黑体" w:eastAsia="黑体"/>
        </w:rPr>
      </w:pPr>
      <w:r>
        <w:rPr>
          <w:rFonts w:hint="eastAsia" w:ascii="黑体" w:eastAsia="黑体"/>
        </w:rPr>
        <mc:AlternateContent>
          <mc:Choice Requires="wps">
            <w:drawing>
              <wp:anchor distT="0" distB="0" distL="114300" distR="114300" simplePos="0" relativeHeight="251659264" behindDoc="0" locked="0" layoutInCell="1" allowOverlap="1">
                <wp:simplePos x="0" y="0"/>
                <wp:positionH relativeFrom="column">
                  <wp:posOffset>21590</wp:posOffset>
                </wp:positionH>
                <wp:positionV relativeFrom="paragraph">
                  <wp:posOffset>158115</wp:posOffset>
                </wp:positionV>
                <wp:extent cx="6096000" cy="635"/>
                <wp:effectExtent l="0" t="28575" r="0" b="34290"/>
                <wp:wrapNone/>
                <wp:docPr id="1" name="Line 2"/>
                <wp:cNvGraphicFramePr/>
                <a:graphic xmlns:a="http://schemas.openxmlformats.org/drawingml/2006/main">
                  <a:graphicData uri="http://schemas.microsoft.com/office/word/2010/wordprocessingShape">
                    <wps:wsp>
                      <wps:cNvCnPr/>
                      <wps:spPr>
                        <a:xfrm>
                          <a:off x="0" y="0"/>
                          <a:ext cx="6096000" cy="635"/>
                        </a:xfrm>
                        <a:prstGeom prst="line">
                          <a:avLst/>
                        </a:prstGeom>
                        <a:ln w="57150" cap="flat" cmpd="thickThin">
                          <a:solidFill>
                            <a:srgbClr val="000000"/>
                          </a:solidFill>
                          <a:prstDash val="solid"/>
                          <a:headEnd type="none" w="med" len="med"/>
                          <a:tailEnd type="none" w="med" len="med"/>
                        </a:ln>
                      </wps:spPr>
                      <wps:bodyPr upright="1"/>
                    </wps:wsp>
                  </a:graphicData>
                </a:graphic>
              </wp:anchor>
            </w:drawing>
          </mc:Choice>
          <mc:Fallback>
            <w:pict>
              <v:line id="Line 2" o:spid="_x0000_s1026" o:spt="20" style="position:absolute;left:0pt;margin-left:1.7pt;margin-top:12.45pt;height:0.05pt;width:480pt;z-index:251659264;mso-width-relative:page;mso-height-relative:page;" filled="f" stroked="t" coordsize="21600,21600" o:gfxdata="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JM9edIAAAAHAQAADwAAAAAA&#10;AAABACAAAAAiAAAAZHJzL2Rvd25yZXYueG1sUEsBAhQAFAAAAAgAh07iQB+f1Y3gAQAA4gMAAA4A&#10;AAAAAAAAAQAgAAAAIQEAAGRycy9lMm9Eb2MueG1sUEsFBgAAAAAGAAYAWQEAAHMFAAAAAA==&#10;">
                <v:fill on="f" focussize="0,0"/>
                <v:stroke weight="4.5pt" color="#000000" linestyle="thickThin" joinstyle="round"/>
                <v:imagedata o:title=""/>
                <o:lock v:ext="edit" aspectratio="f"/>
              </v:line>
            </w:pict>
          </mc:Fallback>
        </mc:AlternateContent>
      </w:r>
      <w:r>
        <w:rPr>
          <w:rFonts w:hint="eastAsia" w:ascii="黑体" w:eastAsia="黑体"/>
        </w:rPr>
        <w:t xml:space="preserve">                                                                                             </w:t>
      </w:r>
    </w:p>
    <w:p w14:paraId="6035BAA3">
      <w:pPr>
        <w:rPr>
          <w:rFonts w:hint="eastAsia" w:ascii="黑体" w:eastAsia="黑体"/>
        </w:rPr>
      </w:pPr>
    </w:p>
    <w:p w14:paraId="5009A122">
      <w:pPr>
        <w:rPr>
          <w:rFonts w:hint="eastAsia" w:ascii="黑体" w:eastAsia="黑体"/>
        </w:rPr>
      </w:pPr>
    </w:p>
    <w:p w14:paraId="31F90955">
      <w:pPr>
        <w:jc w:val="both"/>
        <w:rPr>
          <w:rFonts w:hint="eastAsia" w:ascii="黑体" w:eastAsia="黑体"/>
          <w:sz w:val="84"/>
          <w:szCs w:val="84"/>
          <w:lang w:eastAsia="zh-CN"/>
        </w:rPr>
      </w:pPr>
    </w:p>
    <w:p w14:paraId="1C4ABA93">
      <w:pPr>
        <w:jc w:val="both"/>
        <w:rPr>
          <w:rFonts w:hint="eastAsia" w:ascii="黑体" w:eastAsia="黑体"/>
          <w:sz w:val="84"/>
          <w:szCs w:val="84"/>
          <w:lang w:eastAsia="zh-CN"/>
        </w:rPr>
      </w:pPr>
      <w:r>
        <w:rPr>
          <w:rFonts w:hint="eastAsia" w:ascii="黑体" w:eastAsia="黑体"/>
          <w:sz w:val="84"/>
          <w:szCs w:val="84"/>
          <w:lang w:val="en-US" w:eastAsia="zh-CN"/>
        </w:rPr>
        <w:t xml:space="preserve">         </w:t>
      </w:r>
      <w:r>
        <w:rPr>
          <w:rFonts w:hint="eastAsia" w:ascii="黑体" w:eastAsia="黑体"/>
          <w:sz w:val="84"/>
          <w:szCs w:val="84"/>
          <w:lang w:eastAsia="zh-CN"/>
        </w:rPr>
        <w:t>岗</w:t>
      </w:r>
    </w:p>
    <w:p w14:paraId="68BB7315">
      <w:pPr>
        <w:jc w:val="both"/>
        <w:rPr>
          <w:rFonts w:hint="eastAsia" w:ascii="黑体" w:eastAsia="黑体"/>
          <w:sz w:val="84"/>
          <w:szCs w:val="84"/>
          <w:lang w:eastAsia="zh-CN"/>
        </w:rPr>
      </w:pPr>
      <w:r>
        <w:rPr>
          <w:rFonts w:hint="eastAsia" w:ascii="黑体" w:eastAsia="黑体"/>
          <w:sz w:val="84"/>
          <w:szCs w:val="84"/>
          <w:lang w:val="en-US" w:eastAsia="zh-CN"/>
        </w:rPr>
        <w:t xml:space="preserve">         </w:t>
      </w:r>
      <w:r>
        <w:rPr>
          <w:rFonts w:hint="eastAsia" w:ascii="黑体" w:eastAsia="黑体"/>
          <w:sz w:val="84"/>
          <w:szCs w:val="84"/>
          <w:lang w:eastAsia="zh-CN"/>
        </w:rPr>
        <w:t>位</w:t>
      </w:r>
    </w:p>
    <w:p w14:paraId="2029FDF0">
      <w:pPr>
        <w:jc w:val="both"/>
        <w:rPr>
          <w:rFonts w:hint="eastAsia" w:ascii="黑体" w:eastAsia="黑体"/>
          <w:sz w:val="84"/>
          <w:szCs w:val="84"/>
          <w:lang w:eastAsia="zh-CN"/>
        </w:rPr>
      </w:pPr>
      <w:r>
        <w:rPr>
          <w:rFonts w:hint="eastAsia" w:ascii="黑体" w:eastAsia="黑体"/>
          <w:sz w:val="84"/>
          <w:szCs w:val="84"/>
          <w:lang w:val="en-US" w:eastAsia="zh-CN"/>
        </w:rPr>
        <w:t xml:space="preserve">         </w:t>
      </w:r>
      <w:r>
        <w:rPr>
          <w:rFonts w:hint="eastAsia" w:ascii="黑体" w:eastAsia="黑体"/>
          <w:sz w:val="84"/>
          <w:szCs w:val="84"/>
          <w:lang w:eastAsia="zh-CN"/>
        </w:rPr>
        <w:t>说</w:t>
      </w:r>
    </w:p>
    <w:p w14:paraId="4E8BC978">
      <w:pPr>
        <w:jc w:val="both"/>
        <w:rPr>
          <w:rFonts w:hint="eastAsia" w:ascii="黑体" w:eastAsia="黑体"/>
          <w:sz w:val="84"/>
          <w:szCs w:val="84"/>
          <w:lang w:eastAsia="zh-CN"/>
        </w:rPr>
      </w:pPr>
      <w:r>
        <w:rPr>
          <w:rFonts w:hint="eastAsia" w:ascii="黑体" w:eastAsia="黑体"/>
          <w:sz w:val="84"/>
          <w:szCs w:val="84"/>
          <w:lang w:val="en-US" w:eastAsia="zh-CN"/>
        </w:rPr>
        <w:t xml:space="preserve">         </w:t>
      </w:r>
      <w:r>
        <w:rPr>
          <w:rFonts w:hint="eastAsia" w:ascii="黑体" w:eastAsia="黑体"/>
          <w:sz w:val="84"/>
          <w:szCs w:val="84"/>
          <w:lang w:eastAsia="zh-CN"/>
        </w:rPr>
        <w:t>明</w:t>
      </w:r>
    </w:p>
    <w:p w14:paraId="4FDEDDAF">
      <w:pPr>
        <w:jc w:val="both"/>
        <w:rPr>
          <w:rFonts w:hint="eastAsia" w:ascii="黑体" w:eastAsia="黑体"/>
          <w:b/>
          <w:sz w:val="72"/>
          <w:szCs w:val="72"/>
        </w:rPr>
      </w:pPr>
      <w:r>
        <w:rPr>
          <w:rFonts w:hint="eastAsia" w:ascii="黑体" w:eastAsia="黑体"/>
          <w:sz w:val="84"/>
          <w:szCs w:val="84"/>
          <w:lang w:val="en-US" w:eastAsia="zh-CN"/>
        </w:rPr>
        <w:t xml:space="preserve">         </w:t>
      </w:r>
      <w:r>
        <w:rPr>
          <w:rFonts w:hint="eastAsia" w:ascii="黑体" w:eastAsia="黑体"/>
          <w:sz w:val="84"/>
          <w:szCs w:val="84"/>
          <w:lang w:eastAsia="zh-CN"/>
        </w:rPr>
        <w:t>书</w:t>
      </w:r>
      <w:r>
        <w:rPr>
          <w:rFonts w:hint="eastAsia" w:ascii="黑体" w:eastAsia="黑体"/>
          <w:b/>
          <w:sz w:val="52"/>
          <w:szCs w:val="52"/>
        </w:rPr>
        <w:t xml:space="preserve"> </w:t>
      </w:r>
      <w:r>
        <w:rPr>
          <w:rFonts w:hint="eastAsia" w:ascii="黑体" w:eastAsia="黑体"/>
          <w:b/>
        </w:rPr>
        <w:t xml:space="preserve">  </w:t>
      </w:r>
      <w:r>
        <w:rPr>
          <w:rFonts w:hint="eastAsia" w:ascii="黑体" w:eastAsia="黑体"/>
        </w:rPr>
        <w:t xml:space="preserve"> </w:t>
      </w:r>
    </w:p>
    <w:p w14:paraId="276D3F81">
      <w:pPr>
        <w:jc w:val="left"/>
        <w:rPr>
          <w:rFonts w:hint="eastAsia" w:ascii="黑体" w:eastAsia="黑体"/>
          <w:sz w:val="28"/>
        </w:rPr>
      </w:pPr>
      <w:r>
        <w:rPr>
          <w:rFonts w:hint="eastAsia" w:ascii="黑体" w:eastAsia="黑体"/>
          <w:sz w:val="28"/>
        </w:rPr>
        <w:t xml:space="preserve">                       </w:t>
      </w:r>
    </w:p>
    <w:p w14:paraId="598E95FB">
      <w:pPr>
        <w:jc w:val="left"/>
        <w:rPr>
          <w:rFonts w:hint="eastAsia" w:ascii="黑体" w:eastAsia="黑体"/>
          <w:sz w:val="28"/>
        </w:rPr>
      </w:pPr>
    </w:p>
    <w:p w14:paraId="0BCA4837">
      <w:pPr>
        <w:jc w:val="left"/>
        <w:rPr>
          <w:rFonts w:hint="eastAsia" w:ascii="黑体" w:eastAsia="黑体"/>
          <w:sz w:val="28"/>
        </w:rPr>
      </w:pPr>
    </w:p>
    <w:p w14:paraId="32D12709">
      <w:pPr>
        <w:jc w:val="left"/>
        <w:rPr>
          <w:rFonts w:hint="eastAsia" w:ascii="黑体" w:eastAsia="黑体"/>
          <w:sz w:val="28"/>
        </w:rPr>
      </w:pPr>
    </w:p>
    <w:p w14:paraId="3DE1121B">
      <w:pPr>
        <w:jc w:val="left"/>
        <w:rPr>
          <w:rFonts w:hint="eastAsia" w:ascii="黑体" w:eastAsia="黑体"/>
          <w:sz w:val="28"/>
        </w:rPr>
      </w:pPr>
    </w:p>
    <w:p w14:paraId="655DF729">
      <w:pPr>
        <w:jc w:val="left"/>
        <w:rPr>
          <w:rFonts w:hint="eastAsia" w:ascii="黑体" w:eastAsia="黑体"/>
          <w:sz w:val="28"/>
        </w:rPr>
      </w:pPr>
    </w:p>
    <w:p w14:paraId="75F95FC4">
      <w:pPr>
        <w:rPr>
          <w:rFonts w:hint="eastAsia" w:ascii="黑体" w:eastAsia="黑体"/>
          <w:sz w:val="28"/>
        </w:rPr>
      </w:pPr>
      <w:r>
        <w:rPr>
          <w:rFonts w:hint="eastAsia" w:ascii="黑体" w:eastAsia="黑体"/>
          <w:sz w:val="28"/>
        </w:rPr>
        <w:t xml:space="preserve">          </w:t>
      </w:r>
    </w:p>
    <w:p w14:paraId="42F97492">
      <w:pPr>
        <w:rPr>
          <w:rFonts w:hint="eastAsia"/>
          <w:b/>
          <w:bCs/>
          <w:sz w:val="44"/>
          <w:szCs w:val="36"/>
        </w:rPr>
      </w:pPr>
      <w:r>
        <w:rPr>
          <w:rFonts w:hint="eastAsia"/>
          <w:b/>
          <w:bCs/>
          <w:sz w:val="44"/>
          <w:szCs w:val="36"/>
          <w:lang w:val="en-US" w:eastAsia="zh-CN"/>
        </w:rPr>
        <w:t xml:space="preserve">            </w:t>
      </w:r>
      <w:r>
        <w:rPr>
          <w:rFonts w:hint="eastAsia"/>
          <w:b/>
          <w:bCs/>
          <w:sz w:val="44"/>
          <w:szCs w:val="36"/>
        </w:rPr>
        <w:t>总经理岗位说明书</w:t>
      </w:r>
    </w:p>
    <w:p w14:paraId="08C16F3A">
      <w:pPr>
        <w:rPr>
          <w:rFonts w:hint="eastAsia"/>
          <w:b/>
          <w:bCs/>
          <w:sz w:val="24"/>
        </w:rPr>
      </w:pPr>
      <w:r>
        <w:rPr>
          <w:rFonts w:hint="eastAsia"/>
          <w:b/>
          <w:bCs/>
          <w:sz w:val="24"/>
        </w:rPr>
        <w:t>任职要求：</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8"/>
        <w:gridCol w:w="1722"/>
        <w:gridCol w:w="1470"/>
        <w:gridCol w:w="1938"/>
        <w:gridCol w:w="1491"/>
        <w:gridCol w:w="1666"/>
      </w:tblGrid>
      <w:tr w14:paraId="24878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438" w:type="dxa"/>
            <w:noWrap w:val="0"/>
            <w:vAlign w:val="center"/>
          </w:tcPr>
          <w:p w14:paraId="18F510F4">
            <w:pPr>
              <w:jc w:val="center"/>
              <w:rPr>
                <w:rFonts w:hint="eastAsia"/>
                <w:bCs/>
                <w:sz w:val="24"/>
              </w:rPr>
            </w:pPr>
            <w:r>
              <w:rPr>
                <w:rFonts w:hint="eastAsia"/>
                <w:bCs/>
                <w:sz w:val="24"/>
              </w:rPr>
              <w:t>岗位名称</w:t>
            </w:r>
          </w:p>
        </w:tc>
        <w:tc>
          <w:tcPr>
            <w:tcW w:w="1722" w:type="dxa"/>
            <w:noWrap w:val="0"/>
            <w:vAlign w:val="center"/>
          </w:tcPr>
          <w:p w14:paraId="71D321D5">
            <w:pPr>
              <w:jc w:val="center"/>
              <w:rPr>
                <w:rFonts w:hint="eastAsia"/>
                <w:bCs/>
                <w:sz w:val="24"/>
              </w:rPr>
            </w:pPr>
            <w:r>
              <w:rPr>
                <w:rFonts w:hint="eastAsia"/>
                <w:bCs/>
                <w:sz w:val="24"/>
              </w:rPr>
              <w:t>总经理</w:t>
            </w:r>
          </w:p>
        </w:tc>
        <w:tc>
          <w:tcPr>
            <w:tcW w:w="1470" w:type="dxa"/>
            <w:noWrap w:val="0"/>
            <w:vAlign w:val="center"/>
          </w:tcPr>
          <w:p w14:paraId="14AEE2B1">
            <w:pPr>
              <w:jc w:val="center"/>
              <w:rPr>
                <w:rFonts w:hint="eastAsia"/>
                <w:bCs/>
                <w:sz w:val="24"/>
              </w:rPr>
            </w:pPr>
            <w:r>
              <w:rPr>
                <w:rFonts w:hint="eastAsia"/>
                <w:bCs/>
                <w:sz w:val="24"/>
              </w:rPr>
              <w:t>所属部门</w:t>
            </w:r>
          </w:p>
        </w:tc>
        <w:tc>
          <w:tcPr>
            <w:tcW w:w="1938" w:type="dxa"/>
            <w:noWrap w:val="0"/>
            <w:vAlign w:val="center"/>
          </w:tcPr>
          <w:p w14:paraId="282F2834">
            <w:pPr>
              <w:jc w:val="center"/>
              <w:rPr>
                <w:rFonts w:hint="eastAsia"/>
                <w:bCs/>
                <w:sz w:val="24"/>
              </w:rPr>
            </w:pPr>
            <w:r>
              <w:rPr>
                <w:rFonts w:hint="eastAsia"/>
                <w:bCs/>
                <w:sz w:val="24"/>
              </w:rPr>
              <w:t>办公室</w:t>
            </w:r>
          </w:p>
        </w:tc>
        <w:tc>
          <w:tcPr>
            <w:tcW w:w="1491" w:type="dxa"/>
            <w:noWrap w:val="0"/>
            <w:vAlign w:val="center"/>
          </w:tcPr>
          <w:p w14:paraId="0185504D">
            <w:pPr>
              <w:jc w:val="center"/>
              <w:rPr>
                <w:rFonts w:hint="eastAsia"/>
                <w:bCs/>
                <w:sz w:val="24"/>
              </w:rPr>
            </w:pPr>
            <w:r>
              <w:rPr>
                <w:rFonts w:hint="eastAsia"/>
                <w:bCs/>
                <w:sz w:val="24"/>
              </w:rPr>
              <w:t>直接上级</w:t>
            </w:r>
          </w:p>
        </w:tc>
        <w:tc>
          <w:tcPr>
            <w:tcW w:w="1666" w:type="dxa"/>
            <w:noWrap w:val="0"/>
            <w:vAlign w:val="center"/>
          </w:tcPr>
          <w:p w14:paraId="25B90E00">
            <w:pPr>
              <w:jc w:val="center"/>
              <w:rPr>
                <w:rFonts w:hint="eastAsia"/>
                <w:bCs/>
                <w:sz w:val="24"/>
              </w:rPr>
            </w:pPr>
            <w:r>
              <w:rPr>
                <w:rFonts w:hint="eastAsia"/>
                <w:bCs/>
                <w:sz w:val="24"/>
              </w:rPr>
              <w:t>无</w:t>
            </w:r>
          </w:p>
        </w:tc>
      </w:tr>
      <w:tr w14:paraId="5A4E1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6" w:hRule="atLeast"/>
        </w:trPr>
        <w:tc>
          <w:tcPr>
            <w:tcW w:w="1438" w:type="dxa"/>
            <w:noWrap w:val="0"/>
            <w:vAlign w:val="center"/>
          </w:tcPr>
          <w:p w14:paraId="735363CB">
            <w:pPr>
              <w:spacing w:line="440" w:lineRule="exact"/>
              <w:jc w:val="center"/>
              <w:rPr>
                <w:rFonts w:hint="eastAsia"/>
                <w:bCs/>
                <w:sz w:val="24"/>
              </w:rPr>
            </w:pPr>
            <w:r>
              <w:rPr>
                <w:rFonts w:hint="eastAsia"/>
                <w:bCs/>
                <w:sz w:val="24"/>
              </w:rPr>
              <w:t>身体条件</w:t>
            </w:r>
          </w:p>
        </w:tc>
        <w:tc>
          <w:tcPr>
            <w:tcW w:w="8287" w:type="dxa"/>
            <w:gridSpan w:val="5"/>
            <w:noWrap w:val="0"/>
            <w:vAlign w:val="center"/>
          </w:tcPr>
          <w:p w14:paraId="09645707">
            <w:pPr>
              <w:spacing w:line="440" w:lineRule="exact"/>
              <w:rPr>
                <w:rFonts w:hint="eastAsia"/>
                <w:bCs/>
                <w:sz w:val="24"/>
              </w:rPr>
            </w:pPr>
            <w:r>
              <w:rPr>
                <w:rFonts w:hint="eastAsia"/>
                <w:bCs/>
                <w:sz w:val="24"/>
              </w:rPr>
              <w:t>有充沛精力，身体符合正常人的一般健康标准。</w:t>
            </w:r>
          </w:p>
        </w:tc>
      </w:tr>
      <w:tr w14:paraId="02D80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20" w:hRule="atLeast"/>
        </w:trPr>
        <w:tc>
          <w:tcPr>
            <w:tcW w:w="1438" w:type="dxa"/>
            <w:noWrap w:val="0"/>
            <w:vAlign w:val="center"/>
          </w:tcPr>
          <w:p w14:paraId="34AA6FF4">
            <w:pPr>
              <w:spacing w:line="440" w:lineRule="exact"/>
              <w:jc w:val="center"/>
              <w:rPr>
                <w:rFonts w:hint="eastAsia"/>
                <w:bCs/>
                <w:sz w:val="24"/>
              </w:rPr>
            </w:pPr>
            <w:r>
              <w:rPr>
                <w:rFonts w:hint="eastAsia"/>
                <w:bCs/>
                <w:sz w:val="24"/>
              </w:rPr>
              <w:t>技能要求</w:t>
            </w:r>
          </w:p>
        </w:tc>
        <w:tc>
          <w:tcPr>
            <w:tcW w:w="8287" w:type="dxa"/>
            <w:gridSpan w:val="5"/>
            <w:noWrap w:val="0"/>
            <w:vAlign w:val="center"/>
          </w:tcPr>
          <w:p w14:paraId="6D590487">
            <w:pPr>
              <w:spacing w:line="440" w:lineRule="exact"/>
              <w:rPr>
                <w:rFonts w:hint="eastAsia"/>
                <w:bCs/>
                <w:sz w:val="24"/>
              </w:rPr>
            </w:pPr>
            <w:r>
              <w:rPr>
                <w:rFonts w:hint="eastAsia"/>
                <w:bCs/>
                <w:sz w:val="24"/>
              </w:rPr>
              <w:t>熟悉</w:t>
            </w:r>
            <w:r>
              <w:rPr>
                <w:rFonts w:hint="eastAsia"/>
                <w:bCs/>
                <w:sz w:val="24"/>
                <w:lang w:eastAsia="zh-CN"/>
              </w:rPr>
              <w:t>日用洁具产品</w:t>
            </w:r>
            <w:r>
              <w:rPr>
                <w:rFonts w:hint="eastAsia"/>
                <w:bCs/>
                <w:sz w:val="24"/>
              </w:rPr>
              <w:t>的工艺流程，具有</w:t>
            </w:r>
            <w:r>
              <w:rPr>
                <w:rFonts w:hint="eastAsia"/>
                <w:bCs/>
                <w:sz w:val="24"/>
                <w:lang w:eastAsia="zh-CN"/>
              </w:rPr>
              <w:t>注塑产品</w:t>
            </w:r>
            <w:r>
              <w:rPr>
                <w:rFonts w:hint="eastAsia"/>
                <w:bCs/>
                <w:sz w:val="24"/>
              </w:rPr>
              <w:t>的市场的开拓能力和管理能力。并熟悉企业管理的一般流程和主要环节，了解ISO质量管理体系。</w:t>
            </w:r>
          </w:p>
        </w:tc>
      </w:tr>
      <w:tr w14:paraId="4FCC8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1" w:hRule="atLeast"/>
        </w:trPr>
        <w:tc>
          <w:tcPr>
            <w:tcW w:w="1438" w:type="dxa"/>
            <w:noWrap w:val="0"/>
            <w:vAlign w:val="center"/>
          </w:tcPr>
          <w:p w14:paraId="665049A6">
            <w:pPr>
              <w:spacing w:line="440" w:lineRule="exact"/>
              <w:jc w:val="center"/>
              <w:rPr>
                <w:rFonts w:hint="eastAsia"/>
                <w:bCs/>
                <w:sz w:val="24"/>
              </w:rPr>
            </w:pPr>
            <w:r>
              <w:rPr>
                <w:rFonts w:hint="eastAsia"/>
                <w:bCs/>
                <w:sz w:val="24"/>
              </w:rPr>
              <w:t>心理素质</w:t>
            </w:r>
          </w:p>
        </w:tc>
        <w:tc>
          <w:tcPr>
            <w:tcW w:w="8287" w:type="dxa"/>
            <w:gridSpan w:val="5"/>
            <w:noWrap w:val="0"/>
            <w:vAlign w:val="center"/>
          </w:tcPr>
          <w:p w14:paraId="7E763726">
            <w:pPr>
              <w:spacing w:line="440" w:lineRule="exact"/>
              <w:rPr>
                <w:rFonts w:hint="eastAsia"/>
                <w:bCs/>
                <w:sz w:val="24"/>
              </w:rPr>
            </w:pPr>
            <w:r>
              <w:rPr>
                <w:rFonts w:hint="eastAsia"/>
                <w:bCs/>
                <w:sz w:val="24"/>
              </w:rPr>
              <w:t>能在压力下工作；</w:t>
            </w:r>
          </w:p>
          <w:p w14:paraId="51205E5B">
            <w:pPr>
              <w:spacing w:line="440" w:lineRule="exact"/>
              <w:rPr>
                <w:rFonts w:hint="eastAsia"/>
                <w:bCs/>
                <w:sz w:val="24"/>
              </w:rPr>
            </w:pPr>
            <w:r>
              <w:rPr>
                <w:rFonts w:hint="eastAsia"/>
                <w:bCs/>
                <w:sz w:val="24"/>
              </w:rPr>
              <w:t>性格开朗乐观。</w:t>
            </w:r>
          </w:p>
        </w:tc>
      </w:tr>
      <w:tr w14:paraId="0ECEA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5" w:hRule="atLeast"/>
        </w:trPr>
        <w:tc>
          <w:tcPr>
            <w:tcW w:w="1438" w:type="dxa"/>
            <w:noWrap w:val="0"/>
            <w:vAlign w:val="center"/>
          </w:tcPr>
          <w:p w14:paraId="197E990B">
            <w:pPr>
              <w:spacing w:line="440" w:lineRule="exact"/>
              <w:jc w:val="center"/>
              <w:rPr>
                <w:rFonts w:hint="eastAsia"/>
                <w:bCs/>
                <w:sz w:val="24"/>
              </w:rPr>
            </w:pPr>
            <w:r>
              <w:rPr>
                <w:rFonts w:hint="eastAsia"/>
                <w:bCs/>
                <w:sz w:val="24"/>
              </w:rPr>
              <w:t>经验要求</w:t>
            </w:r>
          </w:p>
        </w:tc>
        <w:tc>
          <w:tcPr>
            <w:tcW w:w="8287" w:type="dxa"/>
            <w:gridSpan w:val="5"/>
            <w:noWrap w:val="0"/>
            <w:vAlign w:val="center"/>
          </w:tcPr>
          <w:p w14:paraId="6D381410">
            <w:pPr>
              <w:spacing w:line="440" w:lineRule="exact"/>
              <w:rPr>
                <w:rFonts w:hint="eastAsia"/>
                <w:bCs/>
                <w:sz w:val="24"/>
              </w:rPr>
            </w:pPr>
            <w:r>
              <w:rPr>
                <w:rFonts w:hint="eastAsia"/>
                <w:bCs/>
                <w:sz w:val="24"/>
              </w:rPr>
              <w:t>10年以上工作经验，其中五年以上该管理岗位工作经验。担任企业中高级职位三年以上，</w:t>
            </w:r>
            <w:r>
              <w:rPr>
                <w:rFonts w:hint="eastAsia"/>
                <w:bCs/>
                <w:sz w:val="24"/>
                <w:lang w:eastAsia="zh-CN"/>
              </w:rPr>
              <w:t>注塑产品</w:t>
            </w:r>
            <w:r>
              <w:rPr>
                <w:rFonts w:hint="eastAsia"/>
                <w:bCs/>
                <w:sz w:val="24"/>
              </w:rPr>
              <w:t>三年以上管理经验。</w:t>
            </w:r>
          </w:p>
        </w:tc>
      </w:tr>
      <w:tr w14:paraId="18084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6" w:hRule="atLeast"/>
        </w:trPr>
        <w:tc>
          <w:tcPr>
            <w:tcW w:w="1438" w:type="dxa"/>
            <w:noWrap w:val="0"/>
            <w:vAlign w:val="center"/>
          </w:tcPr>
          <w:p w14:paraId="71718114">
            <w:pPr>
              <w:spacing w:line="440" w:lineRule="exact"/>
              <w:jc w:val="center"/>
              <w:rPr>
                <w:rFonts w:hint="eastAsia"/>
                <w:bCs/>
                <w:sz w:val="24"/>
              </w:rPr>
            </w:pPr>
            <w:r>
              <w:rPr>
                <w:rFonts w:hint="eastAsia"/>
                <w:bCs/>
                <w:sz w:val="24"/>
              </w:rPr>
              <w:t>其他要求</w:t>
            </w:r>
          </w:p>
        </w:tc>
        <w:tc>
          <w:tcPr>
            <w:tcW w:w="8287" w:type="dxa"/>
            <w:gridSpan w:val="5"/>
            <w:noWrap w:val="0"/>
            <w:vAlign w:val="center"/>
          </w:tcPr>
          <w:p w14:paraId="7A86D020">
            <w:pPr>
              <w:spacing w:line="440" w:lineRule="exact"/>
              <w:rPr>
                <w:rFonts w:hint="eastAsia"/>
                <w:bCs/>
                <w:sz w:val="24"/>
              </w:rPr>
            </w:pPr>
            <w:r>
              <w:rPr>
                <w:rFonts w:hint="eastAsia"/>
                <w:bCs/>
                <w:sz w:val="24"/>
              </w:rPr>
              <w:t>逻辑思维严密；具团队工作精神，有领导个性。</w:t>
            </w:r>
          </w:p>
          <w:p w14:paraId="64D0FA1F">
            <w:pPr>
              <w:spacing w:line="440" w:lineRule="exact"/>
              <w:rPr>
                <w:rFonts w:hint="eastAsia"/>
                <w:bCs/>
                <w:sz w:val="24"/>
              </w:rPr>
            </w:pPr>
            <w:r>
              <w:rPr>
                <w:rFonts w:hint="eastAsia" w:ascii="宋体" w:hAnsi="宋体"/>
                <w:color w:val="000000"/>
                <w:sz w:val="24"/>
              </w:rPr>
              <w:t>有较强的协调管理能力和环保理念。</w:t>
            </w:r>
          </w:p>
        </w:tc>
      </w:tr>
    </w:tbl>
    <w:p w14:paraId="7B7BB764">
      <w:pPr>
        <w:rPr>
          <w:rFonts w:hint="eastAsia"/>
          <w:b/>
          <w:sz w:val="24"/>
        </w:rPr>
      </w:pPr>
      <w:r>
        <w:rPr>
          <w:rFonts w:hint="eastAsia"/>
          <w:b/>
          <w:sz w:val="24"/>
        </w:rPr>
        <w:t>职责：</w:t>
      </w:r>
    </w:p>
    <w:p w14:paraId="56E9404C">
      <w:pPr>
        <w:numPr>
          <w:ilvl w:val="0"/>
          <w:numId w:val="1"/>
        </w:numPr>
        <w:spacing w:line="400" w:lineRule="exact"/>
        <w:rPr>
          <w:rFonts w:hint="eastAsia"/>
          <w:sz w:val="24"/>
        </w:rPr>
      </w:pPr>
      <w:r>
        <w:rPr>
          <w:rFonts w:hint="eastAsia"/>
          <w:sz w:val="24"/>
        </w:rPr>
        <w:t>贯彻执行国家有关产品质量的方针、政策、法令、法规和标准，对公司的产品质量负责。</w:t>
      </w:r>
    </w:p>
    <w:p w14:paraId="26087531">
      <w:pPr>
        <w:numPr>
          <w:ilvl w:val="0"/>
          <w:numId w:val="1"/>
        </w:numPr>
        <w:spacing w:line="400" w:lineRule="exact"/>
        <w:rPr>
          <w:rFonts w:hint="eastAsia"/>
          <w:sz w:val="24"/>
        </w:rPr>
      </w:pPr>
      <w:r>
        <w:rPr>
          <w:rFonts w:hint="eastAsia"/>
          <w:sz w:val="24"/>
        </w:rPr>
        <w:t>建立统一的生产指挥系统。加强本公司领导成员的团结和协调，结合本公司实际，制订公司近期目标和长远发展计划并组织实施。</w:t>
      </w:r>
    </w:p>
    <w:p w14:paraId="5B12DF28">
      <w:pPr>
        <w:numPr>
          <w:ilvl w:val="0"/>
          <w:numId w:val="1"/>
        </w:numPr>
        <w:spacing w:line="400" w:lineRule="exact"/>
        <w:rPr>
          <w:rFonts w:hint="eastAsia"/>
          <w:sz w:val="24"/>
        </w:rPr>
      </w:pPr>
      <w:r>
        <w:rPr>
          <w:rFonts w:hint="eastAsia"/>
          <w:sz w:val="24"/>
        </w:rPr>
        <w:t>在企业文化、组织创新、人力开发、业务拓展、对外投资等企业发展的关键领域实行战略管理。</w:t>
      </w:r>
    </w:p>
    <w:p w14:paraId="295BEB08">
      <w:pPr>
        <w:numPr>
          <w:ilvl w:val="0"/>
          <w:numId w:val="1"/>
        </w:numPr>
        <w:spacing w:line="400" w:lineRule="exact"/>
        <w:rPr>
          <w:rFonts w:hint="eastAsia"/>
          <w:sz w:val="24"/>
        </w:rPr>
      </w:pPr>
      <w:r>
        <w:rPr>
          <w:rFonts w:hint="eastAsia"/>
          <w:sz w:val="24"/>
        </w:rPr>
        <w:t>加强经营管理，不断提高企业素质。</w:t>
      </w:r>
    </w:p>
    <w:p w14:paraId="3968A545">
      <w:pPr>
        <w:numPr>
          <w:ilvl w:val="0"/>
          <w:numId w:val="1"/>
        </w:numPr>
        <w:spacing w:line="400" w:lineRule="exact"/>
        <w:rPr>
          <w:rFonts w:hint="eastAsia"/>
          <w:sz w:val="24"/>
        </w:rPr>
      </w:pPr>
      <w:r>
        <w:rPr>
          <w:rFonts w:hint="eastAsia"/>
          <w:sz w:val="24"/>
        </w:rPr>
        <w:t>制订质量方针，并确保质量目标得到制定，批准质量手册、程序文件。</w:t>
      </w:r>
    </w:p>
    <w:p w14:paraId="4DAB5983">
      <w:pPr>
        <w:numPr>
          <w:ilvl w:val="0"/>
          <w:numId w:val="1"/>
        </w:numPr>
        <w:spacing w:line="400" w:lineRule="exact"/>
        <w:rPr>
          <w:rFonts w:hint="eastAsia"/>
          <w:sz w:val="24"/>
        </w:rPr>
      </w:pPr>
      <w:r>
        <w:rPr>
          <w:rFonts w:hint="eastAsia"/>
          <w:sz w:val="24"/>
        </w:rPr>
        <w:t>定期进行管理评审，保持质量管理体系持续有效、适宜和充分的运行。</w:t>
      </w:r>
    </w:p>
    <w:p w14:paraId="4EA40458">
      <w:pPr>
        <w:numPr>
          <w:ilvl w:val="0"/>
          <w:numId w:val="1"/>
        </w:numPr>
        <w:spacing w:line="400" w:lineRule="exact"/>
        <w:rPr>
          <w:rFonts w:hint="eastAsia"/>
          <w:sz w:val="24"/>
        </w:rPr>
      </w:pPr>
      <w:r>
        <w:rPr>
          <w:rFonts w:hint="eastAsia"/>
          <w:sz w:val="24"/>
        </w:rPr>
        <w:t>任命管理者代表及各部门负责人，并明确其职责和权限。</w:t>
      </w:r>
    </w:p>
    <w:p w14:paraId="1424634B">
      <w:pPr>
        <w:numPr>
          <w:ilvl w:val="0"/>
          <w:numId w:val="1"/>
        </w:numPr>
        <w:spacing w:line="400" w:lineRule="exact"/>
        <w:rPr>
          <w:rFonts w:hint="eastAsia"/>
          <w:sz w:val="24"/>
        </w:rPr>
      </w:pPr>
      <w:r>
        <w:rPr>
          <w:rFonts w:hint="eastAsia"/>
          <w:sz w:val="24"/>
        </w:rPr>
        <w:t>负责年度培训计划的批准。</w:t>
      </w:r>
    </w:p>
    <w:p w14:paraId="279552FF">
      <w:pPr>
        <w:numPr>
          <w:ilvl w:val="0"/>
          <w:numId w:val="1"/>
        </w:numPr>
        <w:spacing w:line="400" w:lineRule="exact"/>
        <w:rPr>
          <w:rFonts w:hint="eastAsia"/>
          <w:sz w:val="24"/>
        </w:rPr>
      </w:pPr>
      <w:r>
        <w:rPr>
          <w:rFonts w:hint="eastAsia"/>
          <w:sz w:val="24"/>
        </w:rPr>
        <w:t>负责组织特殊合同的评审工作。</w:t>
      </w:r>
    </w:p>
    <w:p w14:paraId="13108483">
      <w:pPr>
        <w:numPr>
          <w:ilvl w:val="0"/>
          <w:numId w:val="1"/>
        </w:numPr>
        <w:spacing w:line="400" w:lineRule="exact"/>
        <w:rPr>
          <w:rFonts w:hint="eastAsia"/>
          <w:sz w:val="24"/>
        </w:rPr>
      </w:pPr>
      <w:r>
        <w:rPr>
          <w:rFonts w:hint="eastAsia"/>
          <w:sz w:val="24"/>
        </w:rPr>
        <w:t>负责对已确定的合格供方进行择优选择的批准。</w:t>
      </w:r>
    </w:p>
    <w:p w14:paraId="43A8CE58">
      <w:pPr>
        <w:spacing w:line="400" w:lineRule="exact"/>
        <w:rPr>
          <w:rFonts w:hint="eastAsia"/>
          <w:sz w:val="24"/>
        </w:rPr>
      </w:pPr>
      <w:r>
        <w:rPr>
          <w:rFonts w:hint="eastAsia"/>
          <w:sz w:val="24"/>
        </w:rPr>
        <w:t>十一、向本公司各阶层人员传达满足顾客要求和法律法规要求的重要性。</w:t>
      </w:r>
    </w:p>
    <w:p w14:paraId="7EBE41E0">
      <w:pPr>
        <w:spacing w:line="400" w:lineRule="exact"/>
        <w:rPr>
          <w:rFonts w:hint="eastAsia"/>
          <w:sz w:val="24"/>
        </w:rPr>
      </w:pPr>
      <w:r>
        <w:rPr>
          <w:rFonts w:hint="eastAsia"/>
          <w:sz w:val="24"/>
        </w:rPr>
        <w:t>十二、确保本公司所需各项资源的获得。</w:t>
      </w:r>
    </w:p>
    <w:p w14:paraId="56C250B3">
      <w:pPr>
        <w:spacing w:line="400" w:lineRule="exact"/>
        <w:rPr>
          <w:rFonts w:hint="eastAsia"/>
          <w:sz w:val="24"/>
        </w:rPr>
      </w:pPr>
    </w:p>
    <w:p w14:paraId="3A8C8DC8">
      <w:pPr>
        <w:rPr>
          <w:rFonts w:hint="eastAsia"/>
          <w:sz w:val="28"/>
        </w:rPr>
      </w:pPr>
    </w:p>
    <w:p w14:paraId="5EFAEBE3">
      <w:pPr>
        <w:rPr>
          <w:rFonts w:hint="eastAsia"/>
          <w:sz w:val="28"/>
        </w:rPr>
      </w:pPr>
    </w:p>
    <w:p w14:paraId="6B4F121A">
      <w:pPr>
        <w:ind w:firstLine="1758" w:firstLineChars="398"/>
        <w:rPr>
          <w:rFonts w:hint="eastAsia"/>
          <w:b/>
          <w:bCs/>
          <w:sz w:val="44"/>
          <w:szCs w:val="36"/>
        </w:rPr>
      </w:pPr>
    </w:p>
    <w:p w14:paraId="45E22E29">
      <w:pPr>
        <w:ind w:firstLine="2633" w:firstLineChars="596"/>
        <w:rPr>
          <w:rFonts w:hint="eastAsia"/>
          <w:b/>
          <w:bCs/>
          <w:sz w:val="44"/>
          <w:szCs w:val="36"/>
        </w:rPr>
      </w:pPr>
      <w:r>
        <w:rPr>
          <w:rFonts w:hint="eastAsia"/>
          <w:b/>
          <w:bCs/>
          <w:sz w:val="44"/>
          <w:szCs w:val="36"/>
        </w:rPr>
        <w:t>管理者代表岗位说明书</w:t>
      </w:r>
    </w:p>
    <w:p w14:paraId="0C996465">
      <w:pPr>
        <w:rPr>
          <w:rFonts w:hint="eastAsia"/>
          <w:b/>
          <w:bCs/>
          <w:sz w:val="24"/>
        </w:rPr>
      </w:pPr>
      <w:r>
        <w:rPr>
          <w:rFonts w:hint="eastAsia"/>
          <w:b/>
          <w:bCs/>
          <w:sz w:val="24"/>
        </w:rPr>
        <w:t>任职要求：</w:t>
      </w:r>
    </w:p>
    <w:tbl>
      <w:tblPr>
        <w:tblStyle w:val="7"/>
        <w:tblW w:w="0" w:type="auto"/>
        <w:tblInd w:w="-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264"/>
        <w:gridCol w:w="2156"/>
        <w:gridCol w:w="1440"/>
        <w:gridCol w:w="1913"/>
        <w:gridCol w:w="1507"/>
        <w:gridCol w:w="1440"/>
      </w:tblGrid>
      <w:tr w14:paraId="66184D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85"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7DA0FAA8">
            <w:pPr>
              <w:spacing w:line="400" w:lineRule="exact"/>
              <w:jc w:val="center"/>
              <w:rPr>
                <w:bCs/>
                <w:sz w:val="24"/>
              </w:rPr>
            </w:pPr>
            <w:r>
              <w:rPr>
                <w:rFonts w:hint="eastAsia"/>
                <w:bCs/>
                <w:sz w:val="24"/>
              </w:rPr>
              <w:t>岗位名称</w:t>
            </w:r>
          </w:p>
        </w:tc>
        <w:tc>
          <w:tcPr>
            <w:tcW w:w="2156" w:type="dxa"/>
            <w:tcBorders>
              <w:top w:val="single" w:color="auto" w:sz="4" w:space="0"/>
              <w:left w:val="single" w:color="auto" w:sz="4" w:space="0"/>
              <w:bottom w:val="single" w:color="auto" w:sz="4" w:space="0"/>
              <w:right w:val="single" w:color="auto" w:sz="4" w:space="0"/>
            </w:tcBorders>
            <w:noWrap w:val="0"/>
            <w:vAlign w:val="center"/>
          </w:tcPr>
          <w:p w14:paraId="5A43A840">
            <w:pPr>
              <w:spacing w:line="400" w:lineRule="exact"/>
              <w:jc w:val="center"/>
              <w:rPr>
                <w:bCs/>
                <w:sz w:val="24"/>
              </w:rPr>
            </w:pPr>
            <w:r>
              <w:rPr>
                <w:rFonts w:hint="eastAsia"/>
                <w:bCs/>
                <w:sz w:val="24"/>
              </w:rPr>
              <w:t>管理者代表</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0FAD419B">
            <w:pPr>
              <w:spacing w:line="400" w:lineRule="exact"/>
              <w:jc w:val="center"/>
              <w:rPr>
                <w:bCs/>
                <w:sz w:val="24"/>
              </w:rPr>
            </w:pPr>
            <w:r>
              <w:rPr>
                <w:rFonts w:hint="eastAsia"/>
                <w:bCs/>
                <w:sz w:val="24"/>
              </w:rPr>
              <w:t>所属部门</w:t>
            </w:r>
          </w:p>
        </w:tc>
        <w:tc>
          <w:tcPr>
            <w:tcW w:w="1913" w:type="dxa"/>
            <w:tcBorders>
              <w:top w:val="single" w:color="auto" w:sz="4" w:space="0"/>
              <w:left w:val="single" w:color="auto" w:sz="4" w:space="0"/>
              <w:bottom w:val="single" w:color="auto" w:sz="4" w:space="0"/>
              <w:right w:val="single" w:color="auto" w:sz="4" w:space="0"/>
            </w:tcBorders>
            <w:noWrap w:val="0"/>
            <w:vAlign w:val="center"/>
          </w:tcPr>
          <w:p w14:paraId="723D1AEA">
            <w:pPr>
              <w:spacing w:line="400" w:lineRule="exact"/>
              <w:jc w:val="center"/>
              <w:rPr>
                <w:bCs/>
                <w:sz w:val="24"/>
              </w:rPr>
            </w:pPr>
            <w:r>
              <w:rPr>
                <w:rFonts w:hint="eastAsia"/>
                <w:bCs/>
                <w:sz w:val="24"/>
              </w:rPr>
              <w:t xml:space="preserve"> 独立部门</w:t>
            </w:r>
          </w:p>
        </w:tc>
        <w:tc>
          <w:tcPr>
            <w:tcW w:w="1507" w:type="dxa"/>
            <w:tcBorders>
              <w:top w:val="single" w:color="auto" w:sz="4" w:space="0"/>
              <w:left w:val="single" w:color="auto" w:sz="4" w:space="0"/>
              <w:bottom w:val="single" w:color="auto" w:sz="4" w:space="0"/>
              <w:right w:val="single" w:color="auto" w:sz="4" w:space="0"/>
            </w:tcBorders>
            <w:noWrap w:val="0"/>
            <w:vAlign w:val="center"/>
          </w:tcPr>
          <w:p w14:paraId="66BBF63A">
            <w:pPr>
              <w:spacing w:line="400" w:lineRule="exact"/>
              <w:jc w:val="center"/>
              <w:rPr>
                <w:bCs/>
                <w:sz w:val="24"/>
              </w:rPr>
            </w:pPr>
            <w:r>
              <w:rPr>
                <w:rFonts w:hint="eastAsia"/>
                <w:bCs/>
                <w:sz w:val="24"/>
              </w:rPr>
              <w:t>直接上级</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697B97AA">
            <w:pPr>
              <w:spacing w:line="400" w:lineRule="exact"/>
              <w:jc w:val="center"/>
              <w:rPr>
                <w:bCs/>
                <w:sz w:val="24"/>
              </w:rPr>
            </w:pPr>
            <w:r>
              <w:rPr>
                <w:rFonts w:hint="eastAsia"/>
                <w:bCs/>
                <w:sz w:val="24"/>
              </w:rPr>
              <w:t>总经理</w:t>
            </w:r>
          </w:p>
        </w:tc>
      </w:tr>
      <w:tr w14:paraId="22CB3F4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85"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779E748F">
            <w:pPr>
              <w:spacing w:line="400" w:lineRule="exact"/>
              <w:jc w:val="center"/>
              <w:rPr>
                <w:bCs/>
                <w:sz w:val="24"/>
              </w:rPr>
            </w:pPr>
            <w:r>
              <w:rPr>
                <w:rFonts w:hint="eastAsia"/>
                <w:bCs/>
                <w:sz w:val="24"/>
              </w:rPr>
              <w:t>身体条件</w:t>
            </w:r>
          </w:p>
        </w:tc>
        <w:tc>
          <w:tcPr>
            <w:tcW w:w="8456" w:type="dxa"/>
            <w:gridSpan w:val="5"/>
            <w:tcBorders>
              <w:top w:val="single" w:color="auto" w:sz="4" w:space="0"/>
              <w:left w:val="single" w:color="auto" w:sz="4" w:space="0"/>
              <w:bottom w:val="single" w:color="auto" w:sz="4" w:space="0"/>
              <w:right w:val="single" w:color="auto" w:sz="4" w:space="0"/>
            </w:tcBorders>
            <w:noWrap w:val="0"/>
            <w:vAlign w:val="center"/>
          </w:tcPr>
          <w:p w14:paraId="23131675">
            <w:pPr>
              <w:spacing w:line="400" w:lineRule="exact"/>
              <w:rPr>
                <w:bCs/>
                <w:sz w:val="24"/>
              </w:rPr>
            </w:pPr>
            <w:r>
              <w:rPr>
                <w:rFonts w:hint="eastAsia"/>
                <w:bCs/>
                <w:sz w:val="24"/>
              </w:rPr>
              <w:t>符合一般人正常的健康标准。</w:t>
            </w:r>
          </w:p>
        </w:tc>
      </w:tr>
      <w:tr w14:paraId="7F3788E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378"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4EC3CD43">
            <w:pPr>
              <w:spacing w:line="400" w:lineRule="exact"/>
              <w:jc w:val="center"/>
              <w:rPr>
                <w:bCs/>
                <w:sz w:val="24"/>
              </w:rPr>
            </w:pPr>
            <w:r>
              <w:rPr>
                <w:rFonts w:hint="eastAsia"/>
                <w:bCs/>
                <w:sz w:val="24"/>
              </w:rPr>
              <w:t>技能要求</w:t>
            </w:r>
          </w:p>
        </w:tc>
        <w:tc>
          <w:tcPr>
            <w:tcW w:w="8456" w:type="dxa"/>
            <w:gridSpan w:val="5"/>
            <w:tcBorders>
              <w:top w:val="single" w:color="auto" w:sz="4" w:space="0"/>
              <w:left w:val="single" w:color="auto" w:sz="4" w:space="0"/>
              <w:bottom w:val="single" w:color="auto" w:sz="4" w:space="0"/>
              <w:right w:val="single" w:color="auto" w:sz="4" w:space="0"/>
            </w:tcBorders>
            <w:noWrap w:val="0"/>
            <w:vAlign w:val="center"/>
          </w:tcPr>
          <w:p w14:paraId="3CED5282">
            <w:pPr>
              <w:spacing w:line="400" w:lineRule="exact"/>
              <w:rPr>
                <w:rFonts w:hint="eastAsia"/>
                <w:bCs/>
                <w:sz w:val="24"/>
              </w:rPr>
            </w:pPr>
            <w:r>
              <w:rPr>
                <w:rFonts w:hint="eastAsia"/>
                <w:bCs/>
                <w:sz w:val="24"/>
              </w:rPr>
              <w:t>熟悉ISO体系宗旨、管理要求及其体系的运行过程和主要环节；</w:t>
            </w:r>
          </w:p>
          <w:p w14:paraId="7F57443B">
            <w:pPr>
              <w:spacing w:line="400" w:lineRule="exact"/>
              <w:rPr>
                <w:rFonts w:ascii="宋体" w:hAnsi="宋体"/>
                <w:color w:val="000000"/>
                <w:sz w:val="24"/>
              </w:rPr>
            </w:pPr>
            <w:r>
              <w:rPr>
                <w:rFonts w:hint="eastAsia" w:ascii="宋体" w:hAnsi="宋体"/>
                <w:color w:val="000000"/>
                <w:sz w:val="24"/>
              </w:rPr>
              <w:t>熟悉公司运作流程</w:t>
            </w:r>
            <w:r>
              <w:rPr>
                <w:rFonts w:hint="eastAsia"/>
                <w:bCs/>
                <w:sz w:val="24"/>
              </w:rPr>
              <w:t>及主要环节，特别是质量管理</w:t>
            </w:r>
            <w:r>
              <w:rPr>
                <w:rFonts w:hint="eastAsia" w:ascii="宋体" w:hAnsi="宋体"/>
                <w:color w:val="000000"/>
                <w:sz w:val="24"/>
              </w:rPr>
              <w:t>，有较强的协调管理能力以及环保理念。</w:t>
            </w:r>
          </w:p>
        </w:tc>
      </w:tr>
      <w:tr w14:paraId="626239F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95"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3D135EE2">
            <w:pPr>
              <w:spacing w:line="400" w:lineRule="exact"/>
              <w:jc w:val="center"/>
              <w:rPr>
                <w:bCs/>
                <w:sz w:val="24"/>
              </w:rPr>
            </w:pPr>
            <w:r>
              <w:rPr>
                <w:rFonts w:hint="eastAsia"/>
                <w:bCs/>
                <w:sz w:val="24"/>
              </w:rPr>
              <w:t>心理素质</w:t>
            </w:r>
          </w:p>
        </w:tc>
        <w:tc>
          <w:tcPr>
            <w:tcW w:w="8456" w:type="dxa"/>
            <w:gridSpan w:val="5"/>
            <w:tcBorders>
              <w:top w:val="single" w:color="auto" w:sz="4" w:space="0"/>
              <w:left w:val="single" w:color="auto" w:sz="4" w:space="0"/>
              <w:bottom w:val="single" w:color="auto" w:sz="4" w:space="0"/>
              <w:right w:val="single" w:color="auto" w:sz="4" w:space="0"/>
            </w:tcBorders>
            <w:noWrap w:val="0"/>
            <w:vAlign w:val="center"/>
          </w:tcPr>
          <w:p w14:paraId="595DC295">
            <w:pPr>
              <w:spacing w:line="400" w:lineRule="exact"/>
              <w:rPr>
                <w:bCs/>
                <w:sz w:val="24"/>
              </w:rPr>
            </w:pPr>
            <w:r>
              <w:rPr>
                <w:rFonts w:hint="eastAsia"/>
                <w:bCs/>
                <w:sz w:val="24"/>
              </w:rPr>
              <w:t>能在压力下工作，具备较强的沟通能力。</w:t>
            </w:r>
          </w:p>
        </w:tc>
      </w:tr>
      <w:tr w14:paraId="3778B79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95"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2EDB03D5">
            <w:pPr>
              <w:spacing w:line="400" w:lineRule="exact"/>
              <w:jc w:val="center"/>
              <w:rPr>
                <w:bCs/>
                <w:sz w:val="24"/>
              </w:rPr>
            </w:pPr>
            <w:r>
              <w:rPr>
                <w:rFonts w:hint="eastAsia"/>
                <w:bCs/>
                <w:sz w:val="24"/>
              </w:rPr>
              <w:t>经验要求</w:t>
            </w:r>
          </w:p>
        </w:tc>
        <w:tc>
          <w:tcPr>
            <w:tcW w:w="8456" w:type="dxa"/>
            <w:gridSpan w:val="5"/>
            <w:tcBorders>
              <w:top w:val="single" w:color="auto" w:sz="4" w:space="0"/>
              <w:left w:val="single" w:color="auto" w:sz="4" w:space="0"/>
              <w:bottom w:val="single" w:color="auto" w:sz="4" w:space="0"/>
              <w:right w:val="single" w:color="auto" w:sz="4" w:space="0"/>
            </w:tcBorders>
            <w:noWrap w:val="0"/>
            <w:vAlign w:val="center"/>
          </w:tcPr>
          <w:p w14:paraId="79C8982A">
            <w:pPr>
              <w:spacing w:line="400" w:lineRule="exact"/>
              <w:rPr>
                <w:bCs/>
                <w:sz w:val="24"/>
              </w:rPr>
            </w:pPr>
            <w:r>
              <w:rPr>
                <w:rFonts w:hint="eastAsia"/>
                <w:bCs/>
                <w:sz w:val="24"/>
              </w:rPr>
              <w:t>工作经验三年以上，担任过制造业企业管理职位两年以上，其中含品质管理经验。</w:t>
            </w:r>
          </w:p>
        </w:tc>
      </w:tr>
      <w:tr w14:paraId="7830A1A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95"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3550ABBA">
            <w:pPr>
              <w:spacing w:line="400" w:lineRule="exact"/>
              <w:jc w:val="center"/>
              <w:rPr>
                <w:bCs/>
                <w:sz w:val="24"/>
              </w:rPr>
            </w:pPr>
            <w:r>
              <w:rPr>
                <w:rFonts w:hint="eastAsia"/>
                <w:bCs/>
                <w:sz w:val="24"/>
              </w:rPr>
              <w:t>其他要求</w:t>
            </w:r>
          </w:p>
        </w:tc>
        <w:tc>
          <w:tcPr>
            <w:tcW w:w="8456" w:type="dxa"/>
            <w:gridSpan w:val="5"/>
            <w:tcBorders>
              <w:top w:val="single" w:color="auto" w:sz="4" w:space="0"/>
              <w:left w:val="single" w:color="auto" w:sz="4" w:space="0"/>
              <w:bottom w:val="single" w:color="auto" w:sz="4" w:space="0"/>
              <w:right w:val="single" w:color="auto" w:sz="4" w:space="0"/>
            </w:tcBorders>
            <w:noWrap w:val="0"/>
            <w:vAlign w:val="center"/>
          </w:tcPr>
          <w:p w14:paraId="464B2924">
            <w:pPr>
              <w:spacing w:line="400" w:lineRule="exact"/>
              <w:rPr>
                <w:bCs/>
                <w:sz w:val="24"/>
              </w:rPr>
            </w:pPr>
            <w:r>
              <w:rPr>
                <w:rFonts w:hint="eastAsia"/>
                <w:bCs/>
                <w:sz w:val="24"/>
              </w:rPr>
              <w:t>有ISO内审员资格证书。</w:t>
            </w:r>
          </w:p>
        </w:tc>
      </w:tr>
    </w:tbl>
    <w:p w14:paraId="28E0D162">
      <w:pPr>
        <w:spacing w:line="480" w:lineRule="exact"/>
        <w:rPr>
          <w:rFonts w:hint="eastAsia"/>
          <w:b/>
          <w:bCs/>
          <w:sz w:val="24"/>
        </w:rPr>
      </w:pPr>
      <w:r>
        <w:rPr>
          <w:rFonts w:hint="eastAsia"/>
          <w:b/>
          <w:bCs/>
          <w:sz w:val="24"/>
        </w:rPr>
        <w:t>职责：</w:t>
      </w:r>
    </w:p>
    <w:p w14:paraId="31A4A8C4">
      <w:pPr>
        <w:spacing w:line="700" w:lineRule="exact"/>
        <w:rPr>
          <w:rFonts w:hint="eastAsia"/>
          <w:sz w:val="24"/>
        </w:rPr>
      </w:pPr>
      <w:r>
        <w:rPr>
          <w:rFonts w:hint="eastAsia"/>
          <w:sz w:val="32"/>
        </w:rPr>
        <w:t>一</w:t>
      </w:r>
      <w:r>
        <w:rPr>
          <w:rFonts w:hint="eastAsia"/>
          <w:sz w:val="24"/>
        </w:rPr>
        <w:t>、根据ISO9001标准、出口</w:t>
      </w:r>
      <w:r>
        <w:rPr>
          <w:rFonts w:hint="eastAsia"/>
          <w:bCs/>
          <w:sz w:val="24"/>
          <w:lang w:eastAsia="zh-CN"/>
        </w:rPr>
        <w:t>日用洁具产品</w:t>
      </w:r>
      <w:r>
        <w:rPr>
          <w:rFonts w:hint="eastAsia"/>
          <w:sz w:val="24"/>
        </w:rPr>
        <w:t>注册登记要求、质量保证能力要求建立、实施和保持质量管理体系；</w:t>
      </w:r>
    </w:p>
    <w:p w14:paraId="0C3DC98B">
      <w:pPr>
        <w:spacing w:line="700" w:lineRule="exact"/>
        <w:rPr>
          <w:rFonts w:hint="eastAsia"/>
          <w:sz w:val="24"/>
        </w:rPr>
      </w:pPr>
      <w:r>
        <w:rPr>
          <w:rFonts w:hint="eastAsia"/>
          <w:sz w:val="24"/>
        </w:rPr>
        <w:t>二、不定期向最高管理者汇报质量管理体系的业绩和任何改进的需求。</w:t>
      </w:r>
    </w:p>
    <w:p w14:paraId="693A829D">
      <w:pPr>
        <w:spacing w:line="700" w:lineRule="exact"/>
        <w:ind w:left="480" w:hanging="480" w:hangingChars="200"/>
        <w:rPr>
          <w:rFonts w:hint="eastAsia"/>
          <w:sz w:val="24"/>
        </w:rPr>
      </w:pPr>
      <w:r>
        <w:rPr>
          <w:rFonts w:hint="eastAsia"/>
          <w:sz w:val="24"/>
        </w:rPr>
        <w:t>三、确保在整个公司内提高满足顾客要求的意识和满足法律法规要求的意识。</w:t>
      </w:r>
    </w:p>
    <w:p w14:paraId="223BFCAA">
      <w:pPr>
        <w:spacing w:line="700" w:lineRule="exact"/>
        <w:rPr>
          <w:rFonts w:hint="eastAsia"/>
          <w:sz w:val="24"/>
        </w:rPr>
      </w:pPr>
      <w:r>
        <w:rPr>
          <w:rFonts w:hint="eastAsia"/>
          <w:sz w:val="24"/>
        </w:rPr>
        <w:t>四、负责质量管理体系有关事宜的对外联络与内部协调。</w:t>
      </w:r>
    </w:p>
    <w:p w14:paraId="6E8CB9CA">
      <w:pPr>
        <w:spacing w:line="700" w:lineRule="exact"/>
        <w:rPr>
          <w:rFonts w:hint="eastAsia"/>
          <w:sz w:val="24"/>
        </w:rPr>
      </w:pPr>
      <w:r>
        <w:rPr>
          <w:rFonts w:hint="eastAsia"/>
          <w:sz w:val="24"/>
        </w:rPr>
        <w:t>五、负责质量手册、程序文件的审核。</w:t>
      </w:r>
    </w:p>
    <w:p w14:paraId="2E206049">
      <w:pPr>
        <w:spacing w:line="600" w:lineRule="exact"/>
        <w:rPr>
          <w:rFonts w:hint="eastAsia"/>
          <w:sz w:val="24"/>
        </w:rPr>
      </w:pPr>
      <w:r>
        <w:rPr>
          <w:rFonts w:hint="eastAsia"/>
          <w:sz w:val="24"/>
        </w:rPr>
        <w:t>六、组织质量管理体系内部审核，保存内审记录。</w:t>
      </w:r>
    </w:p>
    <w:p w14:paraId="0666465F">
      <w:pPr>
        <w:rPr>
          <w:rFonts w:hint="eastAsia"/>
          <w:b/>
          <w:bCs/>
          <w:sz w:val="44"/>
        </w:rPr>
      </w:pPr>
    </w:p>
    <w:p w14:paraId="7CBB1588">
      <w:pPr>
        <w:rPr>
          <w:rFonts w:hint="eastAsia"/>
          <w:sz w:val="28"/>
        </w:rPr>
      </w:pPr>
    </w:p>
    <w:p w14:paraId="5D0C990A">
      <w:pPr>
        <w:rPr>
          <w:rFonts w:hint="eastAsia"/>
          <w:sz w:val="28"/>
        </w:rPr>
      </w:pPr>
    </w:p>
    <w:p w14:paraId="3EF8D043">
      <w:pPr>
        <w:rPr>
          <w:rFonts w:hint="eastAsia"/>
          <w:sz w:val="28"/>
          <w:u w:val="single"/>
        </w:rPr>
      </w:pPr>
    </w:p>
    <w:p w14:paraId="4FFA39E0">
      <w:pPr>
        <w:ind w:firstLine="2209" w:firstLineChars="500"/>
        <w:rPr>
          <w:rFonts w:hint="eastAsia"/>
          <w:b/>
          <w:bCs/>
          <w:sz w:val="44"/>
          <w:szCs w:val="36"/>
        </w:rPr>
      </w:pPr>
      <w:r>
        <w:rPr>
          <w:rFonts w:hint="eastAsia"/>
          <w:b/>
          <w:bCs/>
          <w:sz w:val="44"/>
          <w:szCs w:val="36"/>
          <w:lang w:val="en-US" w:eastAsia="zh-CN"/>
        </w:rPr>
        <w:t>生产主管</w:t>
      </w:r>
      <w:r>
        <w:rPr>
          <w:rFonts w:hint="eastAsia"/>
          <w:b/>
          <w:bCs/>
          <w:sz w:val="44"/>
          <w:szCs w:val="36"/>
        </w:rPr>
        <w:t>岗位说明书</w:t>
      </w:r>
    </w:p>
    <w:p w14:paraId="738A2044">
      <w:pPr>
        <w:rPr>
          <w:rFonts w:hint="eastAsia"/>
          <w:b/>
          <w:bCs/>
          <w:sz w:val="24"/>
        </w:rPr>
      </w:pPr>
      <w:r>
        <w:rPr>
          <w:rFonts w:hint="eastAsia"/>
          <w:b/>
          <w:bCs/>
          <w:sz w:val="24"/>
        </w:rPr>
        <w:t>任职要求：</w:t>
      </w:r>
    </w:p>
    <w:tbl>
      <w:tblPr>
        <w:tblStyle w:val="7"/>
        <w:tblW w:w="0" w:type="auto"/>
        <w:tblInd w:w="-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264"/>
        <w:gridCol w:w="2156"/>
        <w:gridCol w:w="1440"/>
        <w:gridCol w:w="1913"/>
        <w:gridCol w:w="1507"/>
        <w:gridCol w:w="1440"/>
      </w:tblGrid>
      <w:tr w14:paraId="04A552E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85"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531B9B6F">
            <w:pPr>
              <w:spacing w:line="400" w:lineRule="exact"/>
              <w:jc w:val="center"/>
              <w:rPr>
                <w:bCs/>
                <w:sz w:val="24"/>
              </w:rPr>
            </w:pPr>
            <w:r>
              <w:rPr>
                <w:rFonts w:hint="eastAsia"/>
                <w:bCs/>
                <w:sz w:val="24"/>
              </w:rPr>
              <w:t>岗位名称</w:t>
            </w:r>
          </w:p>
        </w:tc>
        <w:tc>
          <w:tcPr>
            <w:tcW w:w="2156" w:type="dxa"/>
            <w:tcBorders>
              <w:top w:val="single" w:color="auto" w:sz="4" w:space="0"/>
              <w:left w:val="single" w:color="auto" w:sz="4" w:space="0"/>
              <w:bottom w:val="single" w:color="auto" w:sz="4" w:space="0"/>
              <w:right w:val="single" w:color="auto" w:sz="4" w:space="0"/>
            </w:tcBorders>
            <w:noWrap w:val="0"/>
            <w:vAlign w:val="center"/>
          </w:tcPr>
          <w:p w14:paraId="4F3D1D6A">
            <w:pPr>
              <w:spacing w:line="400" w:lineRule="exact"/>
              <w:jc w:val="center"/>
              <w:rPr>
                <w:rFonts w:hint="eastAsia" w:eastAsia="宋体"/>
                <w:bCs/>
                <w:sz w:val="24"/>
                <w:lang w:eastAsia="zh-CN"/>
              </w:rPr>
            </w:pPr>
            <w:r>
              <w:rPr>
                <w:rFonts w:hint="eastAsia"/>
                <w:bCs/>
                <w:sz w:val="24"/>
                <w:lang w:val="en-US" w:eastAsia="zh-CN"/>
              </w:rPr>
              <w:t>生产主管</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445C7D71">
            <w:pPr>
              <w:spacing w:line="400" w:lineRule="exact"/>
              <w:jc w:val="center"/>
              <w:rPr>
                <w:bCs/>
                <w:sz w:val="24"/>
              </w:rPr>
            </w:pPr>
            <w:r>
              <w:rPr>
                <w:rFonts w:hint="eastAsia"/>
                <w:bCs/>
                <w:sz w:val="24"/>
              </w:rPr>
              <w:t>所属部门</w:t>
            </w:r>
          </w:p>
        </w:tc>
        <w:tc>
          <w:tcPr>
            <w:tcW w:w="1913" w:type="dxa"/>
            <w:tcBorders>
              <w:top w:val="single" w:color="auto" w:sz="4" w:space="0"/>
              <w:left w:val="single" w:color="auto" w:sz="4" w:space="0"/>
              <w:bottom w:val="single" w:color="auto" w:sz="4" w:space="0"/>
              <w:right w:val="single" w:color="auto" w:sz="4" w:space="0"/>
            </w:tcBorders>
            <w:noWrap w:val="0"/>
            <w:vAlign w:val="center"/>
          </w:tcPr>
          <w:p w14:paraId="2F060792">
            <w:pPr>
              <w:spacing w:line="400" w:lineRule="exact"/>
              <w:jc w:val="center"/>
              <w:rPr>
                <w:rFonts w:hint="eastAsia" w:eastAsia="宋体"/>
                <w:bCs/>
                <w:sz w:val="24"/>
                <w:lang w:eastAsia="zh-CN"/>
              </w:rPr>
            </w:pPr>
            <w:r>
              <w:rPr>
                <w:rFonts w:hint="eastAsia"/>
                <w:bCs/>
                <w:sz w:val="24"/>
              </w:rPr>
              <w:t xml:space="preserve"> </w:t>
            </w:r>
            <w:r>
              <w:rPr>
                <w:rFonts w:hint="eastAsia"/>
                <w:bCs/>
                <w:sz w:val="24"/>
                <w:lang w:val="en-US" w:eastAsia="zh-CN"/>
              </w:rPr>
              <w:t>生产部</w:t>
            </w:r>
          </w:p>
        </w:tc>
        <w:tc>
          <w:tcPr>
            <w:tcW w:w="1507" w:type="dxa"/>
            <w:tcBorders>
              <w:top w:val="single" w:color="auto" w:sz="4" w:space="0"/>
              <w:left w:val="single" w:color="auto" w:sz="4" w:space="0"/>
              <w:bottom w:val="single" w:color="auto" w:sz="4" w:space="0"/>
              <w:right w:val="single" w:color="auto" w:sz="4" w:space="0"/>
            </w:tcBorders>
            <w:noWrap w:val="0"/>
            <w:vAlign w:val="center"/>
          </w:tcPr>
          <w:p w14:paraId="793ADF05">
            <w:pPr>
              <w:spacing w:line="400" w:lineRule="exact"/>
              <w:jc w:val="center"/>
              <w:rPr>
                <w:bCs/>
                <w:sz w:val="24"/>
              </w:rPr>
            </w:pPr>
            <w:r>
              <w:rPr>
                <w:rFonts w:hint="eastAsia"/>
                <w:bCs/>
                <w:sz w:val="24"/>
              </w:rPr>
              <w:t>直接上级</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4A7137B4">
            <w:pPr>
              <w:spacing w:line="400" w:lineRule="exact"/>
              <w:jc w:val="center"/>
              <w:rPr>
                <w:bCs/>
                <w:sz w:val="24"/>
              </w:rPr>
            </w:pPr>
            <w:r>
              <w:rPr>
                <w:rFonts w:hint="eastAsia"/>
                <w:bCs/>
                <w:sz w:val="24"/>
              </w:rPr>
              <w:t>总经理</w:t>
            </w:r>
          </w:p>
        </w:tc>
      </w:tr>
      <w:tr w14:paraId="39F783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85"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57035ECD">
            <w:pPr>
              <w:spacing w:line="400" w:lineRule="exact"/>
              <w:jc w:val="center"/>
              <w:rPr>
                <w:bCs/>
                <w:sz w:val="24"/>
              </w:rPr>
            </w:pPr>
            <w:r>
              <w:rPr>
                <w:rFonts w:hint="eastAsia"/>
                <w:bCs/>
                <w:sz w:val="24"/>
              </w:rPr>
              <w:t>身体条件</w:t>
            </w:r>
          </w:p>
        </w:tc>
        <w:tc>
          <w:tcPr>
            <w:tcW w:w="8456" w:type="dxa"/>
            <w:gridSpan w:val="5"/>
            <w:tcBorders>
              <w:top w:val="single" w:color="auto" w:sz="4" w:space="0"/>
              <w:left w:val="single" w:color="auto" w:sz="4" w:space="0"/>
              <w:bottom w:val="single" w:color="auto" w:sz="4" w:space="0"/>
              <w:right w:val="single" w:color="auto" w:sz="4" w:space="0"/>
            </w:tcBorders>
            <w:noWrap w:val="0"/>
            <w:vAlign w:val="center"/>
          </w:tcPr>
          <w:p w14:paraId="0175DED0">
            <w:pPr>
              <w:spacing w:line="400" w:lineRule="exact"/>
              <w:rPr>
                <w:bCs/>
                <w:sz w:val="24"/>
              </w:rPr>
            </w:pPr>
            <w:r>
              <w:rPr>
                <w:rFonts w:hint="eastAsia"/>
                <w:bCs/>
                <w:sz w:val="24"/>
              </w:rPr>
              <w:t>符合一般人正常的健康标准。</w:t>
            </w:r>
          </w:p>
        </w:tc>
      </w:tr>
      <w:tr w14:paraId="51E6343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378"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1DA780D8">
            <w:pPr>
              <w:spacing w:line="400" w:lineRule="exact"/>
              <w:jc w:val="center"/>
              <w:rPr>
                <w:bCs/>
                <w:sz w:val="24"/>
              </w:rPr>
            </w:pPr>
            <w:r>
              <w:rPr>
                <w:rFonts w:hint="eastAsia"/>
                <w:bCs/>
                <w:sz w:val="24"/>
              </w:rPr>
              <w:t>技能要求</w:t>
            </w:r>
          </w:p>
        </w:tc>
        <w:tc>
          <w:tcPr>
            <w:tcW w:w="8456" w:type="dxa"/>
            <w:gridSpan w:val="5"/>
            <w:tcBorders>
              <w:top w:val="single" w:color="auto" w:sz="4" w:space="0"/>
              <w:left w:val="single" w:color="auto" w:sz="4" w:space="0"/>
              <w:bottom w:val="single" w:color="auto" w:sz="4" w:space="0"/>
              <w:right w:val="single" w:color="auto" w:sz="4" w:space="0"/>
            </w:tcBorders>
            <w:noWrap w:val="0"/>
            <w:vAlign w:val="center"/>
          </w:tcPr>
          <w:p w14:paraId="01A30FEF">
            <w:pPr>
              <w:spacing w:line="400" w:lineRule="exact"/>
              <w:rPr>
                <w:rFonts w:hint="eastAsia"/>
                <w:bCs/>
                <w:sz w:val="24"/>
              </w:rPr>
            </w:pPr>
            <w:r>
              <w:rPr>
                <w:rFonts w:hint="eastAsia"/>
                <w:bCs/>
                <w:sz w:val="24"/>
              </w:rPr>
              <w:t>熟悉ISO体系宗旨、管理要求及其体系的运行过程和主要环节；</w:t>
            </w:r>
          </w:p>
          <w:p w14:paraId="7E797F32">
            <w:pPr>
              <w:spacing w:line="400" w:lineRule="exact"/>
              <w:rPr>
                <w:rFonts w:ascii="宋体" w:hAnsi="宋体"/>
                <w:color w:val="000000"/>
                <w:sz w:val="24"/>
              </w:rPr>
            </w:pPr>
            <w:r>
              <w:rPr>
                <w:rFonts w:hint="eastAsia" w:ascii="宋体" w:hAnsi="宋体"/>
                <w:color w:val="000000"/>
                <w:sz w:val="24"/>
              </w:rPr>
              <w:t>熟悉公司运作流程</w:t>
            </w:r>
            <w:r>
              <w:rPr>
                <w:rFonts w:hint="eastAsia"/>
                <w:bCs/>
                <w:sz w:val="24"/>
              </w:rPr>
              <w:t>及主要环节，特别是质量管理</w:t>
            </w:r>
            <w:r>
              <w:rPr>
                <w:rFonts w:hint="eastAsia" w:ascii="宋体" w:hAnsi="宋体"/>
                <w:color w:val="000000"/>
                <w:sz w:val="24"/>
              </w:rPr>
              <w:t>，有较强的协调管理能力以及环保理念。</w:t>
            </w:r>
          </w:p>
        </w:tc>
      </w:tr>
      <w:tr w14:paraId="5D9577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95"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479EC081">
            <w:pPr>
              <w:spacing w:line="400" w:lineRule="exact"/>
              <w:jc w:val="center"/>
              <w:rPr>
                <w:bCs/>
                <w:sz w:val="24"/>
              </w:rPr>
            </w:pPr>
            <w:r>
              <w:rPr>
                <w:rFonts w:hint="eastAsia"/>
                <w:bCs/>
                <w:sz w:val="24"/>
              </w:rPr>
              <w:t>心理素质</w:t>
            </w:r>
          </w:p>
        </w:tc>
        <w:tc>
          <w:tcPr>
            <w:tcW w:w="8456" w:type="dxa"/>
            <w:gridSpan w:val="5"/>
            <w:tcBorders>
              <w:top w:val="single" w:color="auto" w:sz="4" w:space="0"/>
              <w:left w:val="single" w:color="auto" w:sz="4" w:space="0"/>
              <w:bottom w:val="single" w:color="auto" w:sz="4" w:space="0"/>
              <w:right w:val="single" w:color="auto" w:sz="4" w:space="0"/>
            </w:tcBorders>
            <w:noWrap w:val="0"/>
            <w:vAlign w:val="center"/>
          </w:tcPr>
          <w:p w14:paraId="230867A1">
            <w:pPr>
              <w:spacing w:line="400" w:lineRule="exact"/>
              <w:rPr>
                <w:bCs/>
                <w:sz w:val="24"/>
              </w:rPr>
            </w:pPr>
            <w:r>
              <w:rPr>
                <w:rFonts w:hint="eastAsia"/>
                <w:bCs/>
                <w:sz w:val="24"/>
              </w:rPr>
              <w:t>能在压力下工作，具备较强的沟通能力。</w:t>
            </w:r>
          </w:p>
        </w:tc>
      </w:tr>
      <w:tr w14:paraId="2EB8D6A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95"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26BDB883">
            <w:pPr>
              <w:spacing w:line="400" w:lineRule="exact"/>
              <w:jc w:val="center"/>
              <w:rPr>
                <w:bCs/>
                <w:sz w:val="24"/>
              </w:rPr>
            </w:pPr>
            <w:r>
              <w:rPr>
                <w:rFonts w:hint="eastAsia"/>
                <w:bCs/>
                <w:sz w:val="24"/>
              </w:rPr>
              <w:t>经验要求</w:t>
            </w:r>
          </w:p>
        </w:tc>
        <w:tc>
          <w:tcPr>
            <w:tcW w:w="8456" w:type="dxa"/>
            <w:gridSpan w:val="5"/>
            <w:tcBorders>
              <w:top w:val="single" w:color="auto" w:sz="4" w:space="0"/>
              <w:left w:val="single" w:color="auto" w:sz="4" w:space="0"/>
              <w:bottom w:val="single" w:color="auto" w:sz="4" w:space="0"/>
              <w:right w:val="single" w:color="auto" w:sz="4" w:space="0"/>
            </w:tcBorders>
            <w:noWrap w:val="0"/>
            <w:vAlign w:val="center"/>
          </w:tcPr>
          <w:p w14:paraId="7771860F">
            <w:pPr>
              <w:spacing w:line="400" w:lineRule="exact"/>
              <w:rPr>
                <w:bCs/>
                <w:sz w:val="24"/>
              </w:rPr>
            </w:pPr>
            <w:r>
              <w:rPr>
                <w:rFonts w:hint="eastAsia"/>
                <w:bCs/>
                <w:sz w:val="24"/>
              </w:rPr>
              <w:t>工作经验三年以上，担任过制造业企业管理职位两年以上</w:t>
            </w:r>
          </w:p>
        </w:tc>
      </w:tr>
      <w:tr w14:paraId="0F58377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95"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734ED370">
            <w:pPr>
              <w:spacing w:line="400" w:lineRule="exact"/>
              <w:jc w:val="center"/>
              <w:rPr>
                <w:bCs/>
                <w:sz w:val="24"/>
              </w:rPr>
            </w:pPr>
            <w:r>
              <w:rPr>
                <w:rFonts w:hint="eastAsia"/>
                <w:bCs/>
                <w:sz w:val="24"/>
              </w:rPr>
              <w:t>其他要求</w:t>
            </w:r>
          </w:p>
        </w:tc>
        <w:tc>
          <w:tcPr>
            <w:tcW w:w="8456" w:type="dxa"/>
            <w:gridSpan w:val="5"/>
            <w:tcBorders>
              <w:top w:val="single" w:color="auto" w:sz="4" w:space="0"/>
              <w:left w:val="single" w:color="auto" w:sz="4" w:space="0"/>
              <w:bottom w:val="single" w:color="auto" w:sz="4" w:space="0"/>
              <w:right w:val="single" w:color="auto" w:sz="4" w:space="0"/>
            </w:tcBorders>
            <w:noWrap w:val="0"/>
            <w:vAlign w:val="center"/>
          </w:tcPr>
          <w:p w14:paraId="06B221F6">
            <w:pPr>
              <w:spacing w:line="400" w:lineRule="exact"/>
              <w:rPr>
                <w:bCs/>
                <w:sz w:val="24"/>
              </w:rPr>
            </w:pPr>
            <w:r>
              <w:rPr>
                <w:rFonts w:hint="eastAsia"/>
                <w:sz w:val="24"/>
              </w:rPr>
              <w:t>具团队合作领导能力，具有与良好的沟通和协调能力。</w:t>
            </w:r>
          </w:p>
        </w:tc>
      </w:tr>
    </w:tbl>
    <w:p w14:paraId="6AA32162">
      <w:pPr>
        <w:spacing w:line="480" w:lineRule="exact"/>
        <w:rPr>
          <w:rFonts w:hint="eastAsia"/>
          <w:b/>
          <w:bCs/>
          <w:sz w:val="24"/>
        </w:rPr>
      </w:pPr>
      <w:r>
        <w:rPr>
          <w:rFonts w:hint="eastAsia"/>
          <w:b/>
          <w:bCs/>
          <w:sz w:val="24"/>
        </w:rPr>
        <w:t>职责：</w:t>
      </w:r>
    </w:p>
    <w:p w14:paraId="314ADAF7">
      <w:pPr>
        <w:spacing w:line="700" w:lineRule="exact"/>
        <w:ind w:left="480" w:hanging="480" w:hangingChars="200"/>
        <w:rPr>
          <w:rFonts w:hint="eastAsia" w:ascii="Times New Roman" w:hAnsi="Times New Roman" w:eastAsia="宋体" w:cs="Times New Roman"/>
          <w:sz w:val="24"/>
        </w:rPr>
      </w:pPr>
      <w:r>
        <w:rPr>
          <w:rFonts w:hint="eastAsia" w:ascii="Times New Roman" w:hAnsi="Times New Roman" w:eastAsia="宋体" w:cs="Times New Roman"/>
          <w:sz w:val="24"/>
        </w:rPr>
        <w:t>1、组织建立和完善生产指挥系统，制定生产计划，检查生产工作，确保生产任务的完成;</w:t>
      </w:r>
    </w:p>
    <w:p w14:paraId="07F02D35">
      <w:pPr>
        <w:spacing w:line="700" w:lineRule="exact"/>
        <w:ind w:left="480" w:hanging="480" w:hangingChars="200"/>
        <w:rPr>
          <w:rFonts w:hint="eastAsia" w:ascii="Times New Roman" w:hAnsi="Times New Roman" w:eastAsia="宋体" w:cs="Times New Roman"/>
          <w:sz w:val="24"/>
        </w:rPr>
      </w:pPr>
      <w:r>
        <w:rPr>
          <w:rFonts w:hint="eastAsia" w:ascii="Times New Roman" w:hAnsi="Times New Roman" w:eastAsia="宋体" w:cs="Times New Roman"/>
          <w:sz w:val="24"/>
        </w:rPr>
        <w:t>2、根据生产运行计划，掌握生产进度，搞好生产的协调，组织分配劳动力，平衡调度设备材料;</w:t>
      </w:r>
    </w:p>
    <w:p w14:paraId="2B1F9EED">
      <w:pPr>
        <w:spacing w:line="700" w:lineRule="exact"/>
        <w:ind w:left="480" w:hanging="480" w:hangingChars="200"/>
        <w:rPr>
          <w:rFonts w:hint="eastAsia" w:ascii="Times New Roman" w:hAnsi="Times New Roman" w:eastAsia="宋体" w:cs="Times New Roman"/>
          <w:sz w:val="24"/>
        </w:rPr>
      </w:pPr>
      <w:r>
        <w:rPr>
          <w:rFonts w:hint="eastAsia" w:ascii="Times New Roman" w:hAnsi="Times New Roman" w:eastAsia="宋体" w:cs="Times New Roman"/>
          <w:sz w:val="24"/>
        </w:rPr>
        <w:t>3、组织定期召开生产会，分析生产形势，提出解决问题的办法和措施;</w:t>
      </w:r>
    </w:p>
    <w:p w14:paraId="4EAD880E">
      <w:pPr>
        <w:spacing w:line="700" w:lineRule="exact"/>
        <w:ind w:left="480" w:hanging="480" w:hangingChars="200"/>
        <w:rPr>
          <w:rFonts w:hint="eastAsia" w:ascii="Times New Roman" w:hAnsi="Times New Roman" w:eastAsia="宋体" w:cs="Times New Roman"/>
          <w:sz w:val="24"/>
        </w:rPr>
      </w:pPr>
      <w:r>
        <w:rPr>
          <w:rFonts w:hint="eastAsia" w:ascii="Times New Roman" w:hAnsi="Times New Roman" w:eastAsia="宋体" w:cs="Times New Roman"/>
          <w:sz w:val="24"/>
        </w:rPr>
        <w:t>4、根据生产需求，编制物资需求采购供应计划，并认真实施，及时联系解决生产缺口物资;</w:t>
      </w:r>
    </w:p>
    <w:p w14:paraId="75BA51C8">
      <w:pPr>
        <w:spacing w:line="700" w:lineRule="exact"/>
        <w:ind w:left="480" w:hanging="480" w:hangingChars="200"/>
        <w:rPr>
          <w:rFonts w:hint="eastAsia" w:ascii="Times New Roman" w:hAnsi="Times New Roman" w:eastAsia="宋体" w:cs="Times New Roman"/>
          <w:sz w:val="24"/>
        </w:rPr>
      </w:pPr>
      <w:r>
        <w:rPr>
          <w:rFonts w:hint="eastAsia" w:ascii="Times New Roman" w:hAnsi="Times New Roman" w:eastAsia="宋体" w:cs="Times New Roman"/>
          <w:sz w:val="24"/>
        </w:rPr>
        <w:t>5、负责执行安全生产管理制度、确保人身安全和设备运行正常;</w:t>
      </w:r>
    </w:p>
    <w:p w14:paraId="64D9A3C3">
      <w:pPr>
        <w:spacing w:line="700" w:lineRule="exact"/>
        <w:ind w:left="480" w:hanging="480" w:hangingChars="200"/>
        <w:rPr>
          <w:rFonts w:hint="eastAsia" w:ascii="Times New Roman" w:hAnsi="Times New Roman" w:eastAsia="宋体" w:cs="Times New Roman"/>
          <w:sz w:val="24"/>
        </w:rPr>
      </w:pPr>
      <w:r>
        <w:rPr>
          <w:rFonts w:hint="eastAsia" w:ascii="Times New Roman" w:hAnsi="Times New Roman" w:eastAsia="宋体" w:cs="Times New Roman"/>
          <w:sz w:val="24"/>
        </w:rPr>
        <w:t>6、设置并实施产品的生产进度、生产方法和流程;</w:t>
      </w:r>
    </w:p>
    <w:p w14:paraId="286E69BC">
      <w:pPr>
        <w:spacing w:line="700" w:lineRule="exact"/>
        <w:ind w:left="480" w:hanging="480" w:hangingChars="200"/>
        <w:rPr>
          <w:rFonts w:hint="eastAsia" w:ascii="Times New Roman" w:hAnsi="Times New Roman" w:eastAsia="宋体" w:cs="Times New Roman"/>
          <w:sz w:val="24"/>
        </w:rPr>
      </w:pPr>
      <w:r>
        <w:rPr>
          <w:rFonts w:hint="eastAsia" w:ascii="Times New Roman" w:hAnsi="Times New Roman" w:eastAsia="宋体" w:cs="Times New Roman"/>
          <w:sz w:val="24"/>
        </w:rPr>
        <w:t>7、指导相关操作人员对设备进行安全操作;</w:t>
      </w:r>
    </w:p>
    <w:p w14:paraId="78818890">
      <w:pPr>
        <w:spacing w:line="700" w:lineRule="exact"/>
        <w:ind w:left="480" w:hanging="480" w:hangingChars="200"/>
        <w:rPr>
          <w:rFonts w:hint="eastAsia" w:ascii="Times New Roman" w:hAnsi="Times New Roman" w:eastAsia="宋体" w:cs="Times New Roman"/>
          <w:sz w:val="24"/>
        </w:rPr>
      </w:pPr>
      <w:r>
        <w:rPr>
          <w:rFonts w:hint="eastAsia" w:ascii="Times New Roman" w:hAnsi="Times New Roman" w:eastAsia="宋体" w:cs="Times New Roman"/>
          <w:sz w:val="24"/>
        </w:rPr>
        <w:t>8、负责组织生产、设备、安全检查、环保、生产统计等管理制度的拟订、修改、检查、监督、控制及实施;</w:t>
      </w:r>
    </w:p>
    <w:p w14:paraId="05B68ECE">
      <w:pPr>
        <w:spacing w:line="700" w:lineRule="exact"/>
        <w:ind w:left="480" w:hanging="480" w:hangingChars="200"/>
        <w:rPr>
          <w:rFonts w:hint="eastAsia" w:ascii="Times New Roman" w:hAnsi="Times New Roman" w:eastAsia="宋体" w:cs="Times New Roman"/>
          <w:sz w:val="24"/>
        </w:rPr>
      </w:pPr>
      <w:r>
        <w:rPr>
          <w:rFonts w:hint="eastAsia" w:ascii="Times New Roman" w:hAnsi="Times New Roman" w:eastAsia="宋体" w:cs="Times New Roman"/>
          <w:sz w:val="24"/>
        </w:rPr>
        <w:t>9、与其他部门协作并保证高效的生产效率。</w:t>
      </w:r>
    </w:p>
    <w:p w14:paraId="4D31BF9C">
      <w:pPr>
        <w:ind w:firstLine="2633" w:firstLineChars="596"/>
        <w:rPr>
          <w:rFonts w:hint="eastAsia"/>
          <w:b/>
          <w:bCs/>
          <w:sz w:val="44"/>
          <w:szCs w:val="36"/>
        </w:rPr>
      </w:pPr>
      <w:r>
        <w:rPr>
          <w:rFonts w:hint="eastAsia"/>
          <w:b/>
          <w:bCs/>
          <w:sz w:val="44"/>
          <w:szCs w:val="36"/>
        </w:rPr>
        <w:t>业务部主管岗位说明书</w:t>
      </w:r>
    </w:p>
    <w:p w14:paraId="427E8867">
      <w:pPr>
        <w:rPr>
          <w:rFonts w:hint="eastAsia"/>
          <w:b/>
          <w:bCs/>
          <w:sz w:val="24"/>
        </w:rPr>
      </w:pPr>
      <w:r>
        <w:rPr>
          <w:rFonts w:hint="eastAsia"/>
          <w:b/>
          <w:bCs/>
          <w:sz w:val="24"/>
        </w:rPr>
        <w:t>任职要求：</w:t>
      </w:r>
    </w:p>
    <w:tbl>
      <w:tblPr>
        <w:tblStyle w:val="7"/>
        <w:tblW w:w="0" w:type="auto"/>
        <w:tblInd w:w="-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440"/>
        <w:gridCol w:w="2372"/>
        <w:gridCol w:w="1484"/>
        <w:gridCol w:w="1147"/>
        <w:gridCol w:w="1414"/>
        <w:gridCol w:w="1863"/>
      </w:tblGrid>
      <w:tr w14:paraId="652176C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6ACA357F">
            <w:pPr>
              <w:spacing w:line="400" w:lineRule="exact"/>
              <w:jc w:val="center"/>
              <w:rPr>
                <w:bCs/>
                <w:sz w:val="24"/>
              </w:rPr>
            </w:pPr>
            <w:r>
              <w:rPr>
                <w:rFonts w:hint="eastAsia"/>
                <w:bCs/>
                <w:sz w:val="24"/>
              </w:rPr>
              <w:t>岗位名称</w:t>
            </w:r>
          </w:p>
        </w:tc>
        <w:tc>
          <w:tcPr>
            <w:tcW w:w="2372" w:type="dxa"/>
            <w:tcBorders>
              <w:top w:val="single" w:color="auto" w:sz="4" w:space="0"/>
              <w:left w:val="single" w:color="auto" w:sz="4" w:space="0"/>
              <w:bottom w:val="single" w:color="auto" w:sz="4" w:space="0"/>
              <w:right w:val="single" w:color="auto" w:sz="4" w:space="0"/>
            </w:tcBorders>
            <w:noWrap w:val="0"/>
            <w:vAlign w:val="center"/>
          </w:tcPr>
          <w:p w14:paraId="34AE98CA">
            <w:pPr>
              <w:spacing w:line="400" w:lineRule="exact"/>
              <w:jc w:val="center"/>
              <w:rPr>
                <w:bCs/>
                <w:sz w:val="24"/>
              </w:rPr>
            </w:pPr>
            <w:r>
              <w:rPr>
                <w:rFonts w:hint="eastAsia"/>
                <w:bCs/>
                <w:sz w:val="24"/>
              </w:rPr>
              <w:t>业务部主管</w:t>
            </w:r>
          </w:p>
        </w:tc>
        <w:tc>
          <w:tcPr>
            <w:tcW w:w="1484" w:type="dxa"/>
            <w:tcBorders>
              <w:top w:val="single" w:color="auto" w:sz="4" w:space="0"/>
              <w:left w:val="single" w:color="auto" w:sz="4" w:space="0"/>
              <w:bottom w:val="single" w:color="auto" w:sz="4" w:space="0"/>
              <w:right w:val="single" w:color="auto" w:sz="4" w:space="0"/>
            </w:tcBorders>
            <w:noWrap w:val="0"/>
            <w:vAlign w:val="center"/>
          </w:tcPr>
          <w:p w14:paraId="6A11F3CF">
            <w:pPr>
              <w:spacing w:line="400" w:lineRule="exact"/>
              <w:jc w:val="center"/>
              <w:rPr>
                <w:bCs/>
                <w:sz w:val="24"/>
              </w:rPr>
            </w:pPr>
            <w:r>
              <w:rPr>
                <w:rFonts w:hint="eastAsia"/>
                <w:bCs/>
                <w:sz w:val="24"/>
              </w:rPr>
              <w:t>所属部门</w:t>
            </w:r>
          </w:p>
        </w:tc>
        <w:tc>
          <w:tcPr>
            <w:tcW w:w="1147" w:type="dxa"/>
            <w:tcBorders>
              <w:top w:val="single" w:color="auto" w:sz="4" w:space="0"/>
              <w:left w:val="single" w:color="auto" w:sz="4" w:space="0"/>
              <w:bottom w:val="single" w:color="auto" w:sz="4" w:space="0"/>
              <w:right w:val="single" w:color="auto" w:sz="4" w:space="0"/>
            </w:tcBorders>
            <w:noWrap w:val="0"/>
            <w:vAlign w:val="center"/>
          </w:tcPr>
          <w:p w14:paraId="34FAE418">
            <w:pPr>
              <w:spacing w:line="400" w:lineRule="exact"/>
              <w:jc w:val="center"/>
              <w:rPr>
                <w:bCs/>
                <w:sz w:val="24"/>
              </w:rPr>
            </w:pPr>
            <w:r>
              <w:rPr>
                <w:rFonts w:hint="eastAsia"/>
                <w:bCs/>
                <w:sz w:val="24"/>
              </w:rPr>
              <w:t>业务部</w:t>
            </w:r>
          </w:p>
        </w:tc>
        <w:tc>
          <w:tcPr>
            <w:tcW w:w="1414" w:type="dxa"/>
            <w:tcBorders>
              <w:top w:val="single" w:color="auto" w:sz="4" w:space="0"/>
              <w:left w:val="single" w:color="auto" w:sz="4" w:space="0"/>
              <w:bottom w:val="single" w:color="auto" w:sz="4" w:space="0"/>
              <w:right w:val="single" w:color="auto" w:sz="4" w:space="0"/>
            </w:tcBorders>
            <w:noWrap w:val="0"/>
            <w:vAlign w:val="center"/>
          </w:tcPr>
          <w:p w14:paraId="20BDF14F">
            <w:pPr>
              <w:spacing w:line="400" w:lineRule="exact"/>
              <w:jc w:val="center"/>
              <w:rPr>
                <w:bCs/>
                <w:sz w:val="24"/>
              </w:rPr>
            </w:pPr>
            <w:r>
              <w:rPr>
                <w:rFonts w:hint="eastAsia"/>
                <w:bCs/>
                <w:sz w:val="24"/>
              </w:rPr>
              <w:t>直接上级</w:t>
            </w:r>
          </w:p>
        </w:tc>
        <w:tc>
          <w:tcPr>
            <w:tcW w:w="1863" w:type="dxa"/>
            <w:tcBorders>
              <w:top w:val="single" w:color="auto" w:sz="4" w:space="0"/>
              <w:left w:val="single" w:color="auto" w:sz="4" w:space="0"/>
              <w:bottom w:val="single" w:color="auto" w:sz="4" w:space="0"/>
              <w:right w:val="single" w:color="auto" w:sz="4" w:space="0"/>
            </w:tcBorders>
            <w:noWrap w:val="0"/>
            <w:vAlign w:val="center"/>
          </w:tcPr>
          <w:p w14:paraId="326F093D">
            <w:pPr>
              <w:spacing w:line="400" w:lineRule="exact"/>
              <w:jc w:val="center"/>
              <w:rPr>
                <w:bCs/>
                <w:sz w:val="24"/>
              </w:rPr>
            </w:pPr>
            <w:r>
              <w:rPr>
                <w:rFonts w:hint="eastAsia"/>
                <w:bCs/>
                <w:sz w:val="24"/>
              </w:rPr>
              <w:t>总经理</w:t>
            </w:r>
          </w:p>
        </w:tc>
      </w:tr>
      <w:tr w14:paraId="0DF2E11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32"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241E2DAE">
            <w:pPr>
              <w:spacing w:line="400" w:lineRule="exact"/>
              <w:jc w:val="center"/>
              <w:rPr>
                <w:bCs/>
                <w:sz w:val="24"/>
              </w:rPr>
            </w:pPr>
            <w:r>
              <w:rPr>
                <w:rFonts w:hint="eastAsia"/>
                <w:bCs/>
                <w:sz w:val="24"/>
              </w:rPr>
              <w:t>身体条件</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0F4D8E4E">
            <w:pPr>
              <w:spacing w:line="400" w:lineRule="exact"/>
              <w:rPr>
                <w:bCs/>
                <w:sz w:val="24"/>
              </w:rPr>
            </w:pPr>
            <w:r>
              <w:rPr>
                <w:rFonts w:hint="eastAsia"/>
                <w:bCs/>
                <w:sz w:val="24"/>
              </w:rPr>
              <w:t>身体素质良好。</w:t>
            </w:r>
          </w:p>
        </w:tc>
      </w:tr>
      <w:tr w14:paraId="33E093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54"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0A1936CF">
            <w:pPr>
              <w:spacing w:line="400" w:lineRule="exact"/>
              <w:jc w:val="center"/>
              <w:rPr>
                <w:bCs/>
                <w:sz w:val="24"/>
              </w:rPr>
            </w:pPr>
            <w:r>
              <w:rPr>
                <w:rFonts w:hint="eastAsia"/>
                <w:bCs/>
                <w:sz w:val="24"/>
              </w:rPr>
              <w:t>技能要求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3136101F">
            <w:pPr>
              <w:spacing w:line="400" w:lineRule="exact"/>
              <w:rPr>
                <w:bCs/>
                <w:sz w:val="24"/>
              </w:rPr>
            </w:pPr>
            <w:r>
              <w:rPr>
                <w:rFonts w:hint="eastAsia"/>
                <w:bCs/>
                <w:sz w:val="24"/>
              </w:rPr>
              <w:t>熟悉企业管理的一般流程和主要环节，了解</w:t>
            </w:r>
            <w:r>
              <w:rPr>
                <w:bCs/>
                <w:sz w:val="24"/>
              </w:rPr>
              <w:t>ISO</w:t>
            </w:r>
            <w:r>
              <w:rPr>
                <w:rFonts w:hint="eastAsia"/>
                <w:bCs/>
                <w:sz w:val="24"/>
              </w:rPr>
              <w:t>质量管理体系。熟悉产品结构及具体的质量要求，具有客户良好的沟通、协调能力。</w:t>
            </w:r>
          </w:p>
        </w:tc>
      </w:tr>
      <w:tr w14:paraId="2569DBE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91"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01555650">
            <w:pPr>
              <w:spacing w:line="400" w:lineRule="exact"/>
              <w:jc w:val="center"/>
              <w:rPr>
                <w:bCs/>
                <w:sz w:val="24"/>
              </w:rPr>
            </w:pPr>
            <w:r>
              <w:rPr>
                <w:rFonts w:hint="eastAsia"/>
                <w:bCs/>
                <w:sz w:val="24"/>
              </w:rPr>
              <w:t>心理素质</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267BEC5C">
            <w:pPr>
              <w:spacing w:line="400" w:lineRule="exact"/>
              <w:rPr>
                <w:bCs/>
                <w:sz w:val="24"/>
              </w:rPr>
            </w:pPr>
            <w:r>
              <w:rPr>
                <w:rFonts w:hint="eastAsia"/>
                <w:bCs/>
                <w:sz w:val="24"/>
              </w:rPr>
              <w:t>能在压力下工作；</w:t>
            </w:r>
          </w:p>
          <w:p w14:paraId="1348E359">
            <w:pPr>
              <w:spacing w:line="400" w:lineRule="exact"/>
              <w:rPr>
                <w:bCs/>
                <w:sz w:val="24"/>
              </w:rPr>
            </w:pPr>
            <w:r>
              <w:rPr>
                <w:rFonts w:hint="eastAsia"/>
                <w:bCs/>
                <w:sz w:val="24"/>
              </w:rPr>
              <w:t>知难而进，处事乐观。</w:t>
            </w:r>
          </w:p>
        </w:tc>
      </w:tr>
      <w:tr w14:paraId="73A635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18"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4359B104">
            <w:pPr>
              <w:spacing w:line="400" w:lineRule="exact"/>
              <w:jc w:val="center"/>
              <w:rPr>
                <w:bCs/>
                <w:sz w:val="24"/>
              </w:rPr>
            </w:pPr>
            <w:r>
              <w:rPr>
                <w:rFonts w:hint="eastAsia"/>
                <w:bCs/>
                <w:sz w:val="24"/>
              </w:rPr>
              <w:t>经验要求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0D5F9B01">
            <w:pPr>
              <w:spacing w:line="400" w:lineRule="exact"/>
              <w:rPr>
                <w:bCs/>
                <w:sz w:val="24"/>
              </w:rPr>
            </w:pPr>
            <w:r>
              <w:rPr>
                <w:rFonts w:hint="eastAsia"/>
                <w:bCs/>
                <w:sz w:val="24"/>
              </w:rPr>
              <w:t>具有3年以上的销售工作经验，了解</w:t>
            </w:r>
            <w:r>
              <w:rPr>
                <w:rFonts w:hint="eastAsia"/>
                <w:bCs/>
                <w:sz w:val="24"/>
                <w:lang w:eastAsia="zh-CN"/>
              </w:rPr>
              <w:t>注塑产品</w:t>
            </w:r>
            <w:r>
              <w:rPr>
                <w:rFonts w:hint="eastAsia"/>
                <w:bCs/>
                <w:sz w:val="24"/>
              </w:rPr>
              <w:t>，最好有在企业中担任过2年以上的该职位。</w:t>
            </w:r>
          </w:p>
        </w:tc>
      </w:tr>
      <w:tr w14:paraId="4185FA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3"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6384A0C4">
            <w:pPr>
              <w:spacing w:line="400" w:lineRule="exact"/>
              <w:jc w:val="center"/>
              <w:rPr>
                <w:bCs/>
                <w:sz w:val="24"/>
              </w:rPr>
            </w:pPr>
            <w:r>
              <w:rPr>
                <w:rFonts w:hint="eastAsia"/>
                <w:bCs/>
                <w:sz w:val="24"/>
              </w:rPr>
              <w:t>其他要求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7D26C4F6">
            <w:pPr>
              <w:spacing w:line="400" w:lineRule="exact"/>
              <w:rPr>
                <w:bCs/>
                <w:sz w:val="24"/>
              </w:rPr>
            </w:pPr>
            <w:r>
              <w:rPr>
                <w:rFonts w:hint="eastAsia"/>
                <w:bCs/>
                <w:sz w:val="24"/>
              </w:rPr>
              <w:t>具团队合作领导能力，具有与顾客良好的沟通和协调能力。</w:t>
            </w:r>
          </w:p>
        </w:tc>
      </w:tr>
    </w:tbl>
    <w:p w14:paraId="749EB3A5">
      <w:pPr>
        <w:rPr>
          <w:rFonts w:hint="eastAsia"/>
          <w:sz w:val="24"/>
        </w:rPr>
      </w:pPr>
    </w:p>
    <w:p w14:paraId="55DCFDBE">
      <w:pPr>
        <w:spacing w:line="560" w:lineRule="exact"/>
        <w:rPr>
          <w:rFonts w:hint="eastAsia"/>
          <w:b/>
          <w:sz w:val="24"/>
        </w:rPr>
      </w:pPr>
      <w:r>
        <w:rPr>
          <w:rFonts w:hint="eastAsia"/>
          <w:b/>
          <w:sz w:val="24"/>
        </w:rPr>
        <w:t>职责：</w:t>
      </w:r>
    </w:p>
    <w:p w14:paraId="49149AA5">
      <w:pPr>
        <w:spacing w:line="560" w:lineRule="exact"/>
        <w:rPr>
          <w:rFonts w:hint="eastAsia"/>
          <w:sz w:val="24"/>
        </w:rPr>
      </w:pPr>
      <w:r>
        <w:rPr>
          <w:rFonts w:hint="eastAsia"/>
          <w:sz w:val="24"/>
        </w:rPr>
        <w:t>一、及时了解市场动态和产品质量信息，并及时、主动反馈至有关部门和领导，予以改进和提高。</w:t>
      </w:r>
    </w:p>
    <w:p w14:paraId="0B9BBC8D">
      <w:pPr>
        <w:spacing w:line="600" w:lineRule="exact"/>
        <w:ind w:left="480" w:hanging="480" w:hangingChars="200"/>
        <w:rPr>
          <w:rFonts w:hint="eastAsia"/>
          <w:sz w:val="24"/>
        </w:rPr>
      </w:pPr>
      <w:r>
        <w:rPr>
          <w:rFonts w:hint="eastAsia"/>
          <w:sz w:val="24"/>
        </w:rPr>
        <w:t>二、组织合同评审，保存合同评审记录。</w:t>
      </w:r>
    </w:p>
    <w:p w14:paraId="1B0BD97E">
      <w:pPr>
        <w:spacing w:line="600" w:lineRule="exact"/>
        <w:rPr>
          <w:rFonts w:hint="eastAsia"/>
          <w:sz w:val="24"/>
        </w:rPr>
      </w:pPr>
      <w:r>
        <w:rPr>
          <w:rFonts w:hint="eastAsia"/>
          <w:sz w:val="24"/>
        </w:rPr>
        <w:t>三、负责就顾客提供的产品进行联络。</w:t>
      </w:r>
    </w:p>
    <w:p w14:paraId="31350969">
      <w:pPr>
        <w:spacing w:line="560" w:lineRule="exact"/>
        <w:rPr>
          <w:rFonts w:hint="eastAsia"/>
          <w:sz w:val="24"/>
        </w:rPr>
      </w:pPr>
      <w:r>
        <w:rPr>
          <w:rFonts w:hint="eastAsia"/>
          <w:sz w:val="24"/>
        </w:rPr>
        <w:t>四、负责公司产品的销售和服务，提供售前、售后服务，提出产品改进建议。</w:t>
      </w:r>
    </w:p>
    <w:p w14:paraId="0BE2E7B6">
      <w:pPr>
        <w:spacing w:line="600" w:lineRule="exact"/>
        <w:ind w:left="480" w:hanging="480" w:hangingChars="200"/>
        <w:rPr>
          <w:rFonts w:hint="eastAsia"/>
          <w:sz w:val="24"/>
        </w:rPr>
      </w:pPr>
      <w:r>
        <w:rPr>
          <w:rFonts w:hint="eastAsia"/>
          <w:sz w:val="24"/>
        </w:rPr>
        <w:t>五、负责开展顾客满意度调查，了解并提升顾客的需求。</w:t>
      </w:r>
    </w:p>
    <w:p w14:paraId="67A0925E">
      <w:pPr>
        <w:spacing w:line="560" w:lineRule="exact"/>
        <w:rPr>
          <w:rFonts w:hint="eastAsia"/>
          <w:sz w:val="24"/>
        </w:rPr>
      </w:pPr>
      <w:r>
        <w:rPr>
          <w:rFonts w:hint="eastAsia"/>
          <w:sz w:val="24"/>
        </w:rPr>
        <w:t>六、收集有关来自顾客提供的质量信息反馈并及时提交相关责任部门采取纠正和预防措施。并及时向顾客反馈不合格信息的处理结果。</w:t>
      </w:r>
    </w:p>
    <w:p w14:paraId="6E9016FA">
      <w:pPr>
        <w:spacing w:line="600" w:lineRule="exact"/>
        <w:rPr>
          <w:rFonts w:hint="eastAsia"/>
          <w:sz w:val="24"/>
        </w:rPr>
      </w:pPr>
      <w:r>
        <w:rPr>
          <w:rFonts w:hint="eastAsia"/>
          <w:sz w:val="24"/>
        </w:rPr>
        <w:t>七、负责与顾客的所有联系工作。</w:t>
      </w:r>
    </w:p>
    <w:p w14:paraId="479BA63A">
      <w:pPr>
        <w:rPr>
          <w:rFonts w:hint="eastAsia"/>
          <w:color w:val="FF0000"/>
          <w:sz w:val="28"/>
          <w:szCs w:val="28"/>
        </w:rPr>
      </w:pPr>
    </w:p>
    <w:p w14:paraId="2680BEA1">
      <w:pPr>
        <w:rPr>
          <w:rFonts w:hint="eastAsia"/>
          <w:color w:val="FF0000"/>
          <w:sz w:val="28"/>
          <w:szCs w:val="28"/>
        </w:rPr>
      </w:pPr>
    </w:p>
    <w:p w14:paraId="127401A4">
      <w:pPr>
        <w:ind w:firstLine="2633" w:firstLineChars="596"/>
        <w:rPr>
          <w:rFonts w:hint="eastAsia"/>
          <w:b/>
          <w:bCs/>
          <w:sz w:val="44"/>
          <w:szCs w:val="36"/>
        </w:rPr>
      </w:pPr>
    </w:p>
    <w:p w14:paraId="51FD59CD">
      <w:pPr>
        <w:ind w:firstLine="2633" w:firstLineChars="596"/>
        <w:rPr>
          <w:rFonts w:hint="eastAsia"/>
          <w:b/>
          <w:bCs/>
          <w:sz w:val="44"/>
          <w:szCs w:val="36"/>
        </w:rPr>
      </w:pPr>
    </w:p>
    <w:p w14:paraId="13A89361">
      <w:pPr>
        <w:ind w:firstLine="2633" w:firstLineChars="596"/>
        <w:rPr>
          <w:rFonts w:hint="eastAsia"/>
          <w:b/>
          <w:bCs/>
          <w:sz w:val="44"/>
          <w:szCs w:val="36"/>
        </w:rPr>
      </w:pPr>
      <w:r>
        <w:rPr>
          <w:rFonts w:hint="eastAsia"/>
          <w:b/>
          <w:bCs/>
          <w:sz w:val="44"/>
          <w:szCs w:val="36"/>
        </w:rPr>
        <w:t>采购部主管岗位说明书</w:t>
      </w:r>
    </w:p>
    <w:p w14:paraId="6A8226ED">
      <w:pPr>
        <w:rPr>
          <w:rFonts w:hint="eastAsia"/>
          <w:b/>
          <w:bCs/>
          <w:sz w:val="24"/>
        </w:rPr>
      </w:pPr>
      <w:r>
        <w:rPr>
          <w:rFonts w:hint="eastAsia"/>
          <w:b/>
          <w:bCs/>
          <w:sz w:val="24"/>
        </w:rPr>
        <w:t>任职要求：</w:t>
      </w:r>
    </w:p>
    <w:tbl>
      <w:tblPr>
        <w:tblStyle w:val="7"/>
        <w:tblW w:w="0" w:type="auto"/>
        <w:tblInd w:w="-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440"/>
        <w:gridCol w:w="2372"/>
        <w:gridCol w:w="1484"/>
        <w:gridCol w:w="1147"/>
        <w:gridCol w:w="1414"/>
        <w:gridCol w:w="1863"/>
      </w:tblGrid>
      <w:tr w14:paraId="48BBEA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598D1459">
            <w:pPr>
              <w:spacing w:line="400" w:lineRule="exact"/>
              <w:jc w:val="center"/>
              <w:rPr>
                <w:bCs/>
                <w:sz w:val="24"/>
              </w:rPr>
            </w:pPr>
            <w:r>
              <w:rPr>
                <w:rFonts w:hint="eastAsia"/>
                <w:bCs/>
                <w:sz w:val="24"/>
              </w:rPr>
              <w:t>岗位名称</w:t>
            </w:r>
          </w:p>
        </w:tc>
        <w:tc>
          <w:tcPr>
            <w:tcW w:w="2372" w:type="dxa"/>
            <w:tcBorders>
              <w:top w:val="single" w:color="auto" w:sz="4" w:space="0"/>
              <w:left w:val="single" w:color="auto" w:sz="4" w:space="0"/>
              <w:bottom w:val="single" w:color="auto" w:sz="4" w:space="0"/>
              <w:right w:val="single" w:color="auto" w:sz="4" w:space="0"/>
            </w:tcBorders>
            <w:noWrap w:val="0"/>
            <w:vAlign w:val="center"/>
          </w:tcPr>
          <w:p w14:paraId="63B84A60">
            <w:pPr>
              <w:spacing w:line="400" w:lineRule="exact"/>
              <w:jc w:val="center"/>
              <w:rPr>
                <w:bCs/>
                <w:sz w:val="24"/>
              </w:rPr>
            </w:pPr>
            <w:r>
              <w:rPr>
                <w:rFonts w:hint="eastAsia"/>
                <w:bCs/>
                <w:sz w:val="24"/>
              </w:rPr>
              <w:t>采购部主管</w:t>
            </w:r>
          </w:p>
        </w:tc>
        <w:tc>
          <w:tcPr>
            <w:tcW w:w="1484" w:type="dxa"/>
            <w:tcBorders>
              <w:top w:val="single" w:color="auto" w:sz="4" w:space="0"/>
              <w:left w:val="single" w:color="auto" w:sz="4" w:space="0"/>
              <w:bottom w:val="single" w:color="auto" w:sz="4" w:space="0"/>
              <w:right w:val="single" w:color="auto" w:sz="4" w:space="0"/>
            </w:tcBorders>
            <w:noWrap w:val="0"/>
            <w:vAlign w:val="center"/>
          </w:tcPr>
          <w:p w14:paraId="708D97CC">
            <w:pPr>
              <w:spacing w:line="400" w:lineRule="exact"/>
              <w:jc w:val="center"/>
              <w:rPr>
                <w:bCs/>
                <w:sz w:val="24"/>
              </w:rPr>
            </w:pPr>
            <w:r>
              <w:rPr>
                <w:rFonts w:hint="eastAsia"/>
                <w:bCs/>
                <w:sz w:val="24"/>
              </w:rPr>
              <w:t>所属部门</w:t>
            </w:r>
          </w:p>
        </w:tc>
        <w:tc>
          <w:tcPr>
            <w:tcW w:w="1147" w:type="dxa"/>
            <w:tcBorders>
              <w:top w:val="single" w:color="auto" w:sz="4" w:space="0"/>
              <w:left w:val="single" w:color="auto" w:sz="4" w:space="0"/>
              <w:bottom w:val="single" w:color="auto" w:sz="4" w:space="0"/>
              <w:right w:val="single" w:color="auto" w:sz="4" w:space="0"/>
            </w:tcBorders>
            <w:noWrap w:val="0"/>
            <w:vAlign w:val="center"/>
          </w:tcPr>
          <w:p w14:paraId="14775173">
            <w:pPr>
              <w:spacing w:line="400" w:lineRule="exact"/>
              <w:jc w:val="center"/>
              <w:rPr>
                <w:bCs/>
                <w:sz w:val="24"/>
              </w:rPr>
            </w:pPr>
            <w:r>
              <w:rPr>
                <w:rFonts w:hint="eastAsia"/>
                <w:bCs/>
                <w:sz w:val="24"/>
              </w:rPr>
              <w:t>采购部</w:t>
            </w:r>
          </w:p>
        </w:tc>
        <w:tc>
          <w:tcPr>
            <w:tcW w:w="1414" w:type="dxa"/>
            <w:tcBorders>
              <w:top w:val="single" w:color="auto" w:sz="4" w:space="0"/>
              <w:left w:val="single" w:color="auto" w:sz="4" w:space="0"/>
              <w:bottom w:val="single" w:color="auto" w:sz="4" w:space="0"/>
              <w:right w:val="single" w:color="auto" w:sz="4" w:space="0"/>
            </w:tcBorders>
            <w:noWrap w:val="0"/>
            <w:vAlign w:val="center"/>
          </w:tcPr>
          <w:p w14:paraId="0B36ECED">
            <w:pPr>
              <w:spacing w:line="400" w:lineRule="exact"/>
              <w:jc w:val="center"/>
              <w:rPr>
                <w:bCs/>
                <w:sz w:val="24"/>
              </w:rPr>
            </w:pPr>
            <w:r>
              <w:rPr>
                <w:rFonts w:hint="eastAsia"/>
                <w:bCs/>
                <w:sz w:val="24"/>
              </w:rPr>
              <w:t>直接上级</w:t>
            </w:r>
          </w:p>
        </w:tc>
        <w:tc>
          <w:tcPr>
            <w:tcW w:w="1863" w:type="dxa"/>
            <w:tcBorders>
              <w:top w:val="single" w:color="auto" w:sz="4" w:space="0"/>
              <w:left w:val="single" w:color="auto" w:sz="4" w:space="0"/>
              <w:bottom w:val="single" w:color="auto" w:sz="4" w:space="0"/>
              <w:right w:val="single" w:color="auto" w:sz="4" w:space="0"/>
            </w:tcBorders>
            <w:noWrap w:val="0"/>
            <w:vAlign w:val="center"/>
          </w:tcPr>
          <w:p w14:paraId="223097EA">
            <w:pPr>
              <w:spacing w:line="400" w:lineRule="exact"/>
              <w:jc w:val="center"/>
              <w:rPr>
                <w:bCs/>
                <w:sz w:val="24"/>
              </w:rPr>
            </w:pPr>
            <w:r>
              <w:rPr>
                <w:rFonts w:hint="eastAsia"/>
                <w:bCs/>
                <w:sz w:val="24"/>
              </w:rPr>
              <w:t>总经理</w:t>
            </w:r>
          </w:p>
        </w:tc>
      </w:tr>
      <w:tr w14:paraId="417778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32"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5D174A6D">
            <w:pPr>
              <w:spacing w:line="400" w:lineRule="exact"/>
              <w:jc w:val="center"/>
              <w:rPr>
                <w:bCs/>
                <w:sz w:val="24"/>
              </w:rPr>
            </w:pPr>
            <w:r>
              <w:rPr>
                <w:rFonts w:hint="eastAsia"/>
                <w:bCs/>
                <w:sz w:val="24"/>
              </w:rPr>
              <w:t>身体条件</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41B04E61">
            <w:pPr>
              <w:spacing w:line="440" w:lineRule="exact"/>
              <w:rPr>
                <w:sz w:val="24"/>
              </w:rPr>
            </w:pPr>
            <w:r>
              <w:rPr>
                <w:rFonts w:hint="eastAsia"/>
                <w:sz w:val="24"/>
              </w:rPr>
              <w:t>身体素质良好。</w:t>
            </w:r>
          </w:p>
        </w:tc>
      </w:tr>
      <w:tr w14:paraId="478A4E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54"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07826E8F">
            <w:pPr>
              <w:spacing w:line="400" w:lineRule="exact"/>
              <w:jc w:val="center"/>
              <w:rPr>
                <w:bCs/>
                <w:sz w:val="24"/>
              </w:rPr>
            </w:pPr>
            <w:r>
              <w:rPr>
                <w:rFonts w:hint="eastAsia"/>
                <w:bCs/>
                <w:sz w:val="24"/>
              </w:rPr>
              <w:t>技能要求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4E3F3A3E">
            <w:pPr>
              <w:spacing w:line="440" w:lineRule="exact"/>
              <w:rPr>
                <w:sz w:val="24"/>
              </w:rPr>
            </w:pPr>
            <w:r>
              <w:rPr>
                <w:rFonts w:hint="eastAsia"/>
                <w:sz w:val="24"/>
              </w:rPr>
              <w:t>熟悉企业管理的一般流程和主要环节，熟悉</w:t>
            </w:r>
            <w:r>
              <w:rPr>
                <w:rFonts w:hint="eastAsia"/>
                <w:bCs/>
                <w:sz w:val="24"/>
                <w:lang w:eastAsia="zh-CN"/>
              </w:rPr>
              <w:t>注塑产品</w:t>
            </w:r>
            <w:r>
              <w:rPr>
                <w:rFonts w:hint="eastAsia"/>
                <w:sz w:val="24"/>
              </w:rPr>
              <w:t>的原材料和各类辅助材料的采购，具有良好的计划协调能力。</w:t>
            </w:r>
          </w:p>
        </w:tc>
      </w:tr>
      <w:tr w14:paraId="279744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91"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0225A1DE">
            <w:pPr>
              <w:spacing w:line="400" w:lineRule="exact"/>
              <w:jc w:val="center"/>
              <w:rPr>
                <w:bCs/>
                <w:sz w:val="24"/>
              </w:rPr>
            </w:pPr>
            <w:r>
              <w:rPr>
                <w:rFonts w:hint="eastAsia"/>
                <w:bCs/>
                <w:sz w:val="24"/>
              </w:rPr>
              <w:t>心理素质</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579FD50C">
            <w:pPr>
              <w:spacing w:line="440" w:lineRule="exact"/>
              <w:rPr>
                <w:sz w:val="24"/>
              </w:rPr>
            </w:pPr>
            <w:r>
              <w:rPr>
                <w:rFonts w:hint="eastAsia"/>
                <w:sz w:val="24"/>
              </w:rPr>
              <w:t>能在压力下工作；</w:t>
            </w:r>
          </w:p>
          <w:p w14:paraId="468F3FFA">
            <w:pPr>
              <w:spacing w:line="440" w:lineRule="exact"/>
              <w:rPr>
                <w:sz w:val="24"/>
              </w:rPr>
            </w:pPr>
            <w:r>
              <w:rPr>
                <w:rFonts w:hint="eastAsia"/>
                <w:sz w:val="24"/>
              </w:rPr>
              <w:t>知难而进，工作情绪高涨，处事乐观。</w:t>
            </w:r>
          </w:p>
        </w:tc>
      </w:tr>
      <w:tr w14:paraId="4ADFEDF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18"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7194DC7A">
            <w:pPr>
              <w:spacing w:line="400" w:lineRule="exact"/>
              <w:jc w:val="center"/>
              <w:rPr>
                <w:bCs/>
                <w:sz w:val="24"/>
              </w:rPr>
            </w:pPr>
            <w:r>
              <w:rPr>
                <w:rFonts w:hint="eastAsia"/>
                <w:bCs/>
                <w:sz w:val="24"/>
              </w:rPr>
              <w:t>经验要求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48881245">
            <w:pPr>
              <w:spacing w:line="440" w:lineRule="exact"/>
              <w:rPr>
                <w:sz w:val="24"/>
              </w:rPr>
            </w:pPr>
            <w:r>
              <w:rPr>
                <w:rFonts w:hint="eastAsia"/>
                <w:sz w:val="24"/>
              </w:rPr>
              <w:t>具有3年以上的采购工作经验，了解</w:t>
            </w:r>
            <w:r>
              <w:rPr>
                <w:rFonts w:hint="eastAsia"/>
                <w:bCs/>
                <w:sz w:val="24"/>
                <w:lang w:eastAsia="zh-CN"/>
              </w:rPr>
              <w:t>注塑产品</w:t>
            </w:r>
            <w:r>
              <w:rPr>
                <w:rFonts w:hint="eastAsia"/>
                <w:sz w:val="24"/>
              </w:rPr>
              <w:t>，最好有在企业中担任过1年以上的管理职位。</w:t>
            </w:r>
          </w:p>
        </w:tc>
      </w:tr>
      <w:tr w14:paraId="7B26A6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3"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762E56EB">
            <w:pPr>
              <w:spacing w:line="400" w:lineRule="exact"/>
              <w:jc w:val="center"/>
              <w:rPr>
                <w:bCs/>
                <w:sz w:val="24"/>
              </w:rPr>
            </w:pPr>
            <w:r>
              <w:rPr>
                <w:rFonts w:hint="eastAsia"/>
                <w:bCs/>
                <w:sz w:val="24"/>
              </w:rPr>
              <w:t>其他要求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16640AA4">
            <w:pPr>
              <w:spacing w:line="440" w:lineRule="exact"/>
              <w:rPr>
                <w:sz w:val="24"/>
              </w:rPr>
            </w:pPr>
            <w:r>
              <w:rPr>
                <w:rFonts w:hint="eastAsia"/>
                <w:sz w:val="24"/>
              </w:rPr>
              <w:t>具团队合作领导能力，具有与良好的沟通和协调能力。</w:t>
            </w:r>
          </w:p>
        </w:tc>
      </w:tr>
    </w:tbl>
    <w:p w14:paraId="70F82C43">
      <w:pPr>
        <w:rPr>
          <w:rFonts w:hint="eastAsia"/>
          <w:sz w:val="24"/>
        </w:rPr>
      </w:pPr>
    </w:p>
    <w:p w14:paraId="4717E2DE">
      <w:pPr>
        <w:spacing w:line="560" w:lineRule="exact"/>
        <w:rPr>
          <w:rFonts w:hint="eastAsia"/>
          <w:b/>
          <w:sz w:val="24"/>
        </w:rPr>
      </w:pPr>
      <w:r>
        <w:rPr>
          <w:rFonts w:hint="eastAsia"/>
          <w:b/>
          <w:sz w:val="24"/>
        </w:rPr>
        <w:t>职责：</w:t>
      </w:r>
    </w:p>
    <w:p w14:paraId="580C7D20">
      <w:pPr>
        <w:numPr>
          <w:ilvl w:val="0"/>
          <w:numId w:val="2"/>
        </w:numPr>
        <w:spacing w:line="520" w:lineRule="exact"/>
        <w:rPr>
          <w:rFonts w:hint="eastAsia"/>
          <w:sz w:val="24"/>
        </w:rPr>
      </w:pPr>
      <w:r>
        <w:rPr>
          <w:rFonts w:hint="eastAsia"/>
          <w:sz w:val="24"/>
        </w:rPr>
        <w:t>根据公司的订单，结合公司库存状况，负责编制采购计划。</w:t>
      </w:r>
    </w:p>
    <w:p w14:paraId="79011902">
      <w:pPr>
        <w:numPr>
          <w:ilvl w:val="0"/>
          <w:numId w:val="2"/>
        </w:numPr>
        <w:spacing w:line="520" w:lineRule="exact"/>
        <w:rPr>
          <w:rFonts w:hint="eastAsia"/>
          <w:sz w:val="24"/>
        </w:rPr>
      </w:pPr>
      <w:r>
        <w:rPr>
          <w:rFonts w:hint="eastAsia"/>
          <w:sz w:val="24"/>
        </w:rPr>
        <w:t>负责与供应商签订购销合同。</w:t>
      </w:r>
    </w:p>
    <w:p w14:paraId="2B73CE39">
      <w:pPr>
        <w:numPr>
          <w:ilvl w:val="0"/>
          <w:numId w:val="2"/>
        </w:numPr>
        <w:spacing w:line="520" w:lineRule="exact"/>
        <w:rPr>
          <w:rFonts w:hint="eastAsia"/>
          <w:sz w:val="24"/>
        </w:rPr>
      </w:pPr>
      <w:r>
        <w:rPr>
          <w:rFonts w:hint="eastAsia"/>
          <w:sz w:val="24"/>
        </w:rPr>
        <w:t>组织按照采购计划在“合格供方名录” 实施采购，确保质量和交货期满足生产的需要。</w:t>
      </w:r>
    </w:p>
    <w:p w14:paraId="39137C20">
      <w:pPr>
        <w:numPr>
          <w:ilvl w:val="0"/>
          <w:numId w:val="2"/>
        </w:numPr>
        <w:spacing w:line="520" w:lineRule="exact"/>
        <w:rPr>
          <w:rFonts w:hint="eastAsia"/>
          <w:sz w:val="24"/>
        </w:rPr>
      </w:pPr>
      <w:r>
        <w:rPr>
          <w:rFonts w:hint="eastAsia"/>
          <w:sz w:val="24"/>
        </w:rPr>
        <w:t>负责供方的初选，并根据采购物资的质量性能要求，组织品质部、</w:t>
      </w:r>
      <w:r>
        <w:rPr>
          <w:rFonts w:hint="eastAsia"/>
          <w:sz w:val="24"/>
          <w:lang w:eastAsia="zh-CN"/>
        </w:rPr>
        <w:t>技术部</w:t>
      </w:r>
      <w:r>
        <w:rPr>
          <w:rFonts w:hint="eastAsia"/>
          <w:sz w:val="24"/>
        </w:rPr>
        <w:t>等相关部门对供方进行评定。</w:t>
      </w:r>
    </w:p>
    <w:p w14:paraId="7F902653">
      <w:pPr>
        <w:numPr>
          <w:ilvl w:val="0"/>
          <w:numId w:val="2"/>
        </w:numPr>
        <w:spacing w:line="520" w:lineRule="exact"/>
        <w:rPr>
          <w:rFonts w:hint="eastAsia"/>
          <w:sz w:val="24"/>
        </w:rPr>
      </w:pPr>
      <w:r>
        <w:rPr>
          <w:rFonts w:hint="eastAsia"/>
          <w:sz w:val="24"/>
        </w:rPr>
        <w:t>负责组织对供方的复评。</w:t>
      </w:r>
    </w:p>
    <w:p w14:paraId="7A65B844">
      <w:pPr>
        <w:numPr>
          <w:ilvl w:val="0"/>
          <w:numId w:val="2"/>
        </w:numPr>
        <w:spacing w:line="520" w:lineRule="exact"/>
        <w:rPr>
          <w:rFonts w:hint="eastAsia"/>
          <w:sz w:val="24"/>
        </w:rPr>
      </w:pPr>
      <w:r>
        <w:rPr>
          <w:rFonts w:hint="eastAsia"/>
          <w:sz w:val="24"/>
        </w:rPr>
        <w:t>负责公司内原材料与外协、外购件不合格信息的反馈，并监督供方实施纠正。</w:t>
      </w:r>
    </w:p>
    <w:p w14:paraId="0D6F1A92">
      <w:pPr>
        <w:spacing w:line="440" w:lineRule="exact"/>
        <w:ind w:firstLine="240" w:firstLineChars="100"/>
        <w:rPr>
          <w:rFonts w:hint="eastAsia"/>
          <w:sz w:val="24"/>
          <w:u w:val="single"/>
        </w:rPr>
      </w:pPr>
    </w:p>
    <w:p w14:paraId="6A4310D8">
      <w:pPr>
        <w:ind w:firstLine="280" w:firstLineChars="100"/>
        <w:rPr>
          <w:rFonts w:hint="eastAsia"/>
          <w:sz w:val="28"/>
          <w:u w:val="single"/>
        </w:rPr>
      </w:pPr>
    </w:p>
    <w:p w14:paraId="67611F79">
      <w:pPr>
        <w:ind w:firstLine="280" w:firstLineChars="100"/>
        <w:rPr>
          <w:rFonts w:hint="eastAsia"/>
          <w:sz w:val="28"/>
          <w:u w:val="single"/>
        </w:rPr>
      </w:pPr>
    </w:p>
    <w:p w14:paraId="1D598C9D">
      <w:pPr>
        <w:rPr>
          <w:rFonts w:hint="eastAsia"/>
          <w:color w:val="FF0000"/>
          <w:sz w:val="28"/>
          <w:szCs w:val="28"/>
        </w:rPr>
      </w:pPr>
    </w:p>
    <w:p w14:paraId="79794745">
      <w:pPr>
        <w:rPr>
          <w:rFonts w:hint="eastAsia"/>
          <w:sz w:val="28"/>
          <w:u w:val="single"/>
        </w:rPr>
      </w:pPr>
    </w:p>
    <w:p w14:paraId="7BABC441">
      <w:pPr>
        <w:rPr>
          <w:rFonts w:hint="eastAsia"/>
          <w:sz w:val="28"/>
          <w:u w:val="single"/>
        </w:rPr>
      </w:pPr>
    </w:p>
    <w:p w14:paraId="6081BCDD">
      <w:pPr>
        <w:rPr>
          <w:rFonts w:hint="eastAsia"/>
          <w:sz w:val="28"/>
          <w:u w:val="single"/>
        </w:rPr>
      </w:pPr>
    </w:p>
    <w:p w14:paraId="0D5AFDEC">
      <w:pPr>
        <w:ind w:firstLine="2633" w:firstLineChars="596"/>
        <w:rPr>
          <w:rFonts w:hint="eastAsia"/>
          <w:b/>
          <w:bCs/>
          <w:sz w:val="44"/>
          <w:szCs w:val="36"/>
        </w:rPr>
      </w:pPr>
      <w:r>
        <w:rPr>
          <w:rFonts w:hint="eastAsia"/>
          <w:b/>
          <w:bCs/>
          <w:sz w:val="44"/>
          <w:szCs w:val="36"/>
        </w:rPr>
        <w:t>品质部主管岗位说明书</w:t>
      </w:r>
    </w:p>
    <w:p w14:paraId="5B2C50A2">
      <w:pPr>
        <w:rPr>
          <w:rFonts w:hint="eastAsia"/>
          <w:b/>
          <w:bCs/>
          <w:sz w:val="24"/>
        </w:rPr>
      </w:pPr>
      <w:r>
        <w:rPr>
          <w:rFonts w:hint="eastAsia"/>
          <w:b/>
          <w:bCs/>
          <w:sz w:val="24"/>
        </w:rPr>
        <w:t>任职要求：</w:t>
      </w:r>
    </w:p>
    <w:tbl>
      <w:tblPr>
        <w:tblStyle w:val="7"/>
        <w:tblW w:w="0" w:type="auto"/>
        <w:tblInd w:w="-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440"/>
        <w:gridCol w:w="1800"/>
        <w:gridCol w:w="1371"/>
        <w:gridCol w:w="1509"/>
        <w:gridCol w:w="1427"/>
        <w:gridCol w:w="1993"/>
      </w:tblGrid>
      <w:tr w14:paraId="435746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140C4020">
            <w:pPr>
              <w:spacing w:line="400" w:lineRule="exact"/>
              <w:jc w:val="center"/>
              <w:rPr>
                <w:bCs/>
                <w:sz w:val="24"/>
              </w:rPr>
            </w:pPr>
            <w:r>
              <w:rPr>
                <w:rFonts w:hint="eastAsia"/>
                <w:bCs/>
                <w:sz w:val="24"/>
              </w:rPr>
              <w:t>岗位名称</w:t>
            </w:r>
          </w:p>
        </w:tc>
        <w:tc>
          <w:tcPr>
            <w:tcW w:w="1800" w:type="dxa"/>
            <w:tcBorders>
              <w:top w:val="single" w:color="auto" w:sz="4" w:space="0"/>
              <w:left w:val="single" w:color="auto" w:sz="4" w:space="0"/>
              <w:bottom w:val="single" w:color="auto" w:sz="4" w:space="0"/>
              <w:right w:val="single" w:color="auto" w:sz="4" w:space="0"/>
            </w:tcBorders>
            <w:noWrap w:val="0"/>
            <w:vAlign w:val="center"/>
          </w:tcPr>
          <w:p w14:paraId="0E051713">
            <w:pPr>
              <w:spacing w:line="400" w:lineRule="exact"/>
              <w:jc w:val="center"/>
              <w:rPr>
                <w:bCs/>
                <w:sz w:val="24"/>
              </w:rPr>
            </w:pPr>
            <w:r>
              <w:rPr>
                <w:rFonts w:hint="eastAsia"/>
                <w:bCs/>
                <w:sz w:val="24"/>
              </w:rPr>
              <w:t>品质部主管</w:t>
            </w:r>
          </w:p>
        </w:tc>
        <w:tc>
          <w:tcPr>
            <w:tcW w:w="1371" w:type="dxa"/>
            <w:tcBorders>
              <w:top w:val="single" w:color="auto" w:sz="4" w:space="0"/>
              <w:left w:val="single" w:color="auto" w:sz="4" w:space="0"/>
              <w:bottom w:val="single" w:color="auto" w:sz="4" w:space="0"/>
              <w:right w:val="single" w:color="auto" w:sz="4" w:space="0"/>
            </w:tcBorders>
            <w:noWrap w:val="0"/>
            <w:vAlign w:val="center"/>
          </w:tcPr>
          <w:p w14:paraId="28866E6D">
            <w:pPr>
              <w:spacing w:line="400" w:lineRule="exact"/>
              <w:jc w:val="center"/>
              <w:rPr>
                <w:bCs/>
                <w:sz w:val="24"/>
              </w:rPr>
            </w:pPr>
            <w:r>
              <w:rPr>
                <w:rFonts w:hint="eastAsia"/>
                <w:bCs/>
                <w:sz w:val="24"/>
              </w:rPr>
              <w:t>所属部门</w:t>
            </w:r>
          </w:p>
        </w:tc>
        <w:tc>
          <w:tcPr>
            <w:tcW w:w="1509" w:type="dxa"/>
            <w:tcBorders>
              <w:top w:val="single" w:color="auto" w:sz="4" w:space="0"/>
              <w:left w:val="single" w:color="auto" w:sz="4" w:space="0"/>
              <w:bottom w:val="single" w:color="auto" w:sz="4" w:space="0"/>
              <w:right w:val="single" w:color="auto" w:sz="4" w:space="0"/>
            </w:tcBorders>
            <w:noWrap w:val="0"/>
            <w:vAlign w:val="center"/>
          </w:tcPr>
          <w:p w14:paraId="7044B750">
            <w:pPr>
              <w:spacing w:line="400" w:lineRule="exact"/>
              <w:jc w:val="center"/>
              <w:rPr>
                <w:bCs/>
                <w:sz w:val="24"/>
              </w:rPr>
            </w:pPr>
            <w:r>
              <w:rPr>
                <w:rFonts w:hint="eastAsia"/>
                <w:bCs/>
                <w:sz w:val="24"/>
              </w:rPr>
              <w:t xml:space="preserve"> 品质部</w:t>
            </w:r>
          </w:p>
        </w:tc>
        <w:tc>
          <w:tcPr>
            <w:tcW w:w="1427" w:type="dxa"/>
            <w:tcBorders>
              <w:top w:val="single" w:color="auto" w:sz="4" w:space="0"/>
              <w:left w:val="single" w:color="auto" w:sz="4" w:space="0"/>
              <w:bottom w:val="single" w:color="auto" w:sz="4" w:space="0"/>
              <w:right w:val="single" w:color="auto" w:sz="4" w:space="0"/>
            </w:tcBorders>
            <w:noWrap w:val="0"/>
            <w:vAlign w:val="center"/>
          </w:tcPr>
          <w:p w14:paraId="6361E153">
            <w:pPr>
              <w:spacing w:line="400" w:lineRule="exact"/>
              <w:jc w:val="center"/>
              <w:rPr>
                <w:bCs/>
                <w:sz w:val="24"/>
              </w:rPr>
            </w:pPr>
            <w:r>
              <w:rPr>
                <w:rFonts w:hint="eastAsia"/>
                <w:bCs/>
                <w:sz w:val="24"/>
              </w:rPr>
              <w:t>直接上级</w:t>
            </w:r>
          </w:p>
        </w:tc>
        <w:tc>
          <w:tcPr>
            <w:tcW w:w="1993" w:type="dxa"/>
            <w:tcBorders>
              <w:top w:val="single" w:color="auto" w:sz="4" w:space="0"/>
              <w:left w:val="single" w:color="auto" w:sz="4" w:space="0"/>
              <w:bottom w:val="single" w:color="auto" w:sz="4" w:space="0"/>
              <w:right w:val="single" w:color="auto" w:sz="4" w:space="0"/>
            </w:tcBorders>
            <w:noWrap w:val="0"/>
            <w:vAlign w:val="center"/>
          </w:tcPr>
          <w:p w14:paraId="7794E244">
            <w:pPr>
              <w:spacing w:line="400" w:lineRule="exact"/>
              <w:jc w:val="center"/>
              <w:rPr>
                <w:bCs/>
                <w:sz w:val="24"/>
              </w:rPr>
            </w:pPr>
            <w:r>
              <w:rPr>
                <w:rFonts w:hint="eastAsia"/>
                <w:bCs/>
                <w:sz w:val="24"/>
              </w:rPr>
              <w:t>总经理</w:t>
            </w:r>
          </w:p>
        </w:tc>
      </w:tr>
      <w:tr w14:paraId="225CA3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54"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01F52DFE">
            <w:pPr>
              <w:spacing w:line="400" w:lineRule="exact"/>
              <w:jc w:val="center"/>
              <w:rPr>
                <w:bCs/>
                <w:sz w:val="24"/>
              </w:rPr>
            </w:pPr>
            <w:r>
              <w:rPr>
                <w:rFonts w:hint="eastAsia"/>
                <w:bCs/>
                <w:sz w:val="24"/>
              </w:rPr>
              <w:t>身体条件</w:t>
            </w:r>
          </w:p>
        </w:tc>
        <w:tc>
          <w:tcPr>
            <w:tcW w:w="8100" w:type="dxa"/>
            <w:gridSpan w:val="5"/>
            <w:tcBorders>
              <w:top w:val="single" w:color="auto" w:sz="4" w:space="0"/>
              <w:left w:val="single" w:color="auto" w:sz="4" w:space="0"/>
              <w:bottom w:val="single" w:color="auto" w:sz="4" w:space="0"/>
              <w:right w:val="single" w:color="auto" w:sz="4" w:space="0"/>
            </w:tcBorders>
            <w:noWrap w:val="0"/>
            <w:vAlign w:val="center"/>
          </w:tcPr>
          <w:p w14:paraId="2E02D94E">
            <w:pPr>
              <w:spacing w:line="400" w:lineRule="exact"/>
              <w:rPr>
                <w:bCs/>
                <w:sz w:val="24"/>
              </w:rPr>
            </w:pPr>
            <w:r>
              <w:rPr>
                <w:rFonts w:hint="eastAsia"/>
                <w:bCs/>
                <w:sz w:val="24"/>
              </w:rPr>
              <w:t>身体健康状况良好。</w:t>
            </w:r>
          </w:p>
        </w:tc>
      </w:tr>
      <w:tr w14:paraId="79B85FB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74"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05E5F5F6">
            <w:pPr>
              <w:spacing w:line="400" w:lineRule="exact"/>
              <w:jc w:val="center"/>
              <w:rPr>
                <w:bCs/>
                <w:sz w:val="24"/>
              </w:rPr>
            </w:pPr>
            <w:r>
              <w:rPr>
                <w:rFonts w:hint="eastAsia"/>
                <w:bCs/>
                <w:sz w:val="24"/>
              </w:rPr>
              <w:t>技能要求</w:t>
            </w:r>
          </w:p>
        </w:tc>
        <w:tc>
          <w:tcPr>
            <w:tcW w:w="8100" w:type="dxa"/>
            <w:gridSpan w:val="5"/>
            <w:tcBorders>
              <w:top w:val="single" w:color="auto" w:sz="4" w:space="0"/>
              <w:left w:val="single" w:color="auto" w:sz="4" w:space="0"/>
              <w:bottom w:val="single" w:color="auto" w:sz="4" w:space="0"/>
              <w:right w:val="single" w:color="auto" w:sz="4" w:space="0"/>
            </w:tcBorders>
            <w:noWrap w:val="0"/>
            <w:vAlign w:val="center"/>
          </w:tcPr>
          <w:p w14:paraId="54A076E1">
            <w:pPr>
              <w:spacing w:line="400" w:lineRule="exact"/>
              <w:rPr>
                <w:rFonts w:hint="eastAsia"/>
                <w:bCs/>
                <w:sz w:val="24"/>
              </w:rPr>
            </w:pPr>
            <w:r>
              <w:rPr>
                <w:rFonts w:hint="eastAsia"/>
                <w:bCs/>
                <w:sz w:val="24"/>
              </w:rPr>
              <w:t>熟悉ISO质量管理体系；</w:t>
            </w:r>
          </w:p>
          <w:p w14:paraId="0E40C857">
            <w:pPr>
              <w:spacing w:line="400" w:lineRule="exact"/>
              <w:rPr>
                <w:rFonts w:hint="eastAsia"/>
                <w:bCs/>
                <w:sz w:val="24"/>
              </w:rPr>
            </w:pPr>
            <w:r>
              <w:rPr>
                <w:rFonts w:hint="eastAsia"/>
                <w:bCs/>
                <w:sz w:val="24"/>
              </w:rPr>
              <w:t>熟悉品质管理，能熟练应用检测仪器、方法和检测标准。</w:t>
            </w:r>
          </w:p>
          <w:p w14:paraId="1AF884E5">
            <w:pPr>
              <w:spacing w:line="400" w:lineRule="exact"/>
              <w:rPr>
                <w:rFonts w:hint="eastAsia" w:ascii="宋体" w:hAnsi="宋体"/>
                <w:color w:val="000000"/>
                <w:sz w:val="24"/>
              </w:rPr>
            </w:pPr>
            <w:r>
              <w:rPr>
                <w:rFonts w:hint="eastAsia" w:ascii="宋体" w:hAnsi="宋体"/>
                <w:color w:val="000000"/>
                <w:sz w:val="24"/>
              </w:rPr>
              <w:t>熟悉产品的工艺、结构、材料。</w:t>
            </w:r>
          </w:p>
          <w:p w14:paraId="6AC13F6A">
            <w:pPr>
              <w:spacing w:line="400" w:lineRule="exact"/>
              <w:rPr>
                <w:bCs/>
                <w:sz w:val="24"/>
                <w:u w:val="single"/>
              </w:rPr>
            </w:pPr>
            <w:r>
              <w:rPr>
                <w:rFonts w:hint="eastAsia"/>
                <w:bCs/>
                <w:color w:val="000000"/>
                <w:sz w:val="24"/>
              </w:rPr>
              <w:t>具备较强的组织协调和沟通能力。</w:t>
            </w:r>
          </w:p>
        </w:tc>
      </w:tr>
      <w:tr w14:paraId="7C02416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7B59BB78">
            <w:pPr>
              <w:spacing w:line="400" w:lineRule="exact"/>
              <w:jc w:val="center"/>
              <w:rPr>
                <w:bCs/>
                <w:sz w:val="24"/>
              </w:rPr>
            </w:pPr>
            <w:r>
              <w:rPr>
                <w:rFonts w:hint="eastAsia"/>
                <w:bCs/>
                <w:sz w:val="24"/>
              </w:rPr>
              <w:t>心理素质</w:t>
            </w:r>
          </w:p>
        </w:tc>
        <w:tc>
          <w:tcPr>
            <w:tcW w:w="8100" w:type="dxa"/>
            <w:gridSpan w:val="5"/>
            <w:tcBorders>
              <w:top w:val="single" w:color="auto" w:sz="4" w:space="0"/>
              <w:left w:val="single" w:color="auto" w:sz="4" w:space="0"/>
              <w:bottom w:val="single" w:color="auto" w:sz="4" w:space="0"/>
              <w:right w:val="single" w:color="auto" w:sz="4" w:space="0"/>
            </w:tcBorders>
            <w:noWrap w:val="0"/>
            <w:vAlign w:val="center"/>
          </w:tcPr>
          <w:p w14:paraId="29EF2E48">
            <w:pPr>
              <w:spacing w:line="400" w:lineRule="exact"/>
              <w:rPr>
                <w:rFonts w:hint="eastAsia"/>
                <w:bCs/>
                <w:sz w:val="24"/>
              </w:rPr>
            </w:pPr>
            <w:r>
              <w:rPr>
                <w:rFonts w:hint="eastAsia"/>
                <w:bCs/>
                <w:sz w:val="24"/>
              </w:rPr>
              <w:t>敬业，处理合理、公正。</w:t>
            </w:r>
          </w:p>
          <w:p w14:paraId="37B65094">
            <w:pPr>
              <w:spacing w:line="400" w:lineRule="exact"/>
              <w:rPr>
                <w:bCs/>
                <w:color w:val="000000"/>
                <w:sz w:val="24"/>
              </w:rPr>
            </w:pPr>
            <w:r>
              <w:rPr>
                <w:rFonts w:hint="eastAsia"/>
                <w:bCs/>
                <w:color w:val="000000"/>
                <w:sz w:val="24"/>
              </w:rPr>
              <w:t>能在压力下工作. 具备团队合作精神.</w:t>
            </w:r>
          </w:p>
        </w:tc>
      </w:tr>
      <w:tr w14:paraId="0C07947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08"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3D402CD8">
            <w:pPr>
              <w:spacing w:line="400" w:lineRule="exact"/>
              <w:jc w:val="center"/>
              <w:rPr>
                <w:bCs/>
                <w:sz w:val="24"/>
              </w:rPr>
            </w:pPr>
            <w:r>
              <w:rPr>
                <w:rFonts w:hint="eastAsia"/>
                <w:bCs/>
                <w:sz w:val="24"/>
              </w:rPr>
              <w:t>经验要求</w:t>
            </w:r>
          </w:p>
        </w:tc>
        <w:tc>
          <w:tcPr>
            <w:tcW w:w="8100" w:type="dxa"/>
            <w:gridSpan w:val="5"/>
            <w:tcBorders>
              <w:top w:val="single" w:color="auto" w:sz="4" w:space="0"/>
              <w:left w:val="single" w:color="auto" w:sz="4" w:space="0"/>
              <w:bottom w:val="single" w:color="auto" w:sz="4" w:space="0"/>
              <w:right w:val="single" w:color="auto" w:sz="4" w:space="0"/>
            </w:tcBorders>
            <w:noWrap w:val="0"/>
            <w:vAlign w:val="center"/>
          </w:tcPr>
          <w:p w14:paraId="5AD8EC53">
            <w:pPr>
              <w:spacing w:line="400" w:lineRule="exact"/>
              <w:rPr>
                <w:bCs/>
                <w:sz w:val="24"/>
              </w:rPr>
            </w:pPr>
            <w:r>
              <w:rPr>
                <w:rFonts w:hint="eastAsia"/>
                <w:bCs/>
                <w:sz w:val="24"/>
              </w:rPr>
              <w:t>工作2年以上，从事质量方面及相关工作三年以上。</w:t>
            </w:r>
          </w:p>
        </w:tc>
      </w:tr>
      <w:tr w14:paraId="11D669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6CA6F327">
            <w:pPr>
              <w:spacing w:line="400" w:lineRule="exact"/>
              <w:jc w:val="center"/>
              <w:rPr>
                <w:bCs/>
                <w:sz w:val="24"/>
              </w:rPr>
            </w:pPr>
            <w:r>
              <w:rPr>
                <w:rFonts w:hint="eastAsia"/>
                <w:bCs/>
                <w:sz w:val="24"/>
              </w:rPr>
              <w:t>其他要求</w:t>
            </w:r>
          </w:p>
        </w:tc>
        <w:tc>
          <w:tcPr>
            <w:tcW w:w="8100" w:type="dxa"/>
            <w:gridSpan w:val="5"/>
            <w:tcBorders>
              <w:top w:val="single" w:color="auto" w:sz="4" w:space="0"/>
              <w:left w:val="single" w:color="auto" w:sz="4" w:space="0"/>
              <w:bottom w:val="single" w:color="auto" w:sz="4" w:space="0"/>
              <w:right w:val="single" w:color="auto" w:sz="4" w:space="0"/>
            </w:tcBorders>
            <w:noWrap w:val="0"/>
            <w:vAlign w:val="center"/>
          </w:tcPr>
          <w:p w14:paraId="002539C5">
            <w:pPr>
              <w:spacing w:line="400" w:lineRule="exact"/>
              <w:rPr>
                <w:bCs/>
                <w:sz w:val="24"/>
              </w:rPr>
            </w:pPr>
            <w:r>
              <w:rPr>
                <w:rFonts w:hint="eastAsia"/>
                <w:bCs/>
                <w:sz w:val="24"/>
              </w:rPr>
              <w:t>ISO内审员资格证书。</w:t>
            </w:r>
          </w:p>
        </w:tc>
      </w:tr>
    </w:tbl>
    <w:p w14:paraId="55168B35">
      <w:pPr>
        <w:spacing w:line="400" w:lineRule="exact"/>
        <w:rPr>
          <w:rFonts w:hint="eastAsia"/>
          <w:b/>
          <w:sz w:val="24"/>
        </w:rPr>
      </w:pPr>
      <w:r>
        <w:rPr>
          <w:rFonts w:hint="eastAsia"/>
          <w:b/>
          <w:sz w:val="24"/>
        </w:rPr>
        <w:t>职责：</w:t>
      </w:r>
    </w:p>
    <w:p w14:paraId="33AFCF7F">
      <w:pPr>
        <w:spacing w:line="400" w:lineRule="exact"/>
        <w:ind w:left="480" w:hanging="480" w:hangingChars="200"/>
        <w:rPr>
          <w:rFonts w:hint="eastAsia"/>
          <w:sz w:val="24"/>
        </w:rPr>
      </w:pPr>
      <w:r>
        <w:rPr>
          <w:rFonts w:hint="eastAsia"/>
          <w:bCs/>
          <w:sz w:val="24"/>
        </w:rPr>
        <w:t>一、</w:t>
      </w:r>
      <w:r>
        <w:rPr>
          <w:rFonts w:hint="eastAsia"/>
          <w:sz w:val="24"/>
        </w:rPr>
        <w:t>负责考核计量管理员和各类检验员的工作。</w:t>
      </w:r>
    </w:p>
    <w:p w14:paraId="5A7F0DC8">
      <w:pPr>
        <w:spacing w:line="400" w:lineRule="exact"/>
        <w:rPr>
          <w:rFonts w:hint="eastAsia"/>
          <w:sz w:val="24"/>
        </w:rPr>
      </w:pPr>
      <w:r>
        <w:rPr>
          <w:rFonts w:hint="eastAsia"/>
          <w:sz w:val="24"/>
        </w:rPr>
        <w:t>二、制定和完善质量检验制度，并全面监督实施，确保产品质量符合规定要求，对检验和试验能力进行确认。</w:t>
      </w:r>
    </w:p>
    <w:p w14:paraId="51E58A12">
      <w:pPr>
        <w:spacing w:line="400" w:lineRule="exact"/>
        <w:rPr>
          <w:rFonts w:hint="eastAsia"/>
          <w:sz w:val="24"/>
        </w:rPr>
      </w:pPr>
      <w:r>
        <w:rPr>
          <w:rFonts w:hint="eastAsia"/>
          <w:sz w:val="24"/>
        </w:rPr>
        <w:t>三、负责组织从原材料进货到成品生产全过程的质量检验工作，严格执行检验标准，督促检验员做好质量记录。</w:t>
      </w:r>
    </w:p>
    <w:p w14:paraId="4558FF8A">
      <w:pPr>
        <w:spacing w:line="400" w:lineRule="exact"/>
        <w:rPr>
          <w:rFonts w:hint="eastAsia"/>
          <w:sz w:val="24"/>
        </w:rPr>
      </w:pPr>
      <w:r>
        <w:rPr>
          <w:rFonts w:hint="eastAsia"/>
          <w:sz w:val="24"/>
        </w:rPr>
        <w:t>四、负责单件或小批量不合格品处置的审批，对批量不合格品的处置时，进行组织协调，配合相关部门进行原因分析。</w:t>
      </w:r>
    </w:p>
    <w:p w14:paraId="79CD6499">
      <w:pPr>
        <w:spacing w:line="400" w:lineRule="exact"/>
        <w:ind w:left="480" w:hanging="480" w:hangingChars="200"/>
        <w:rPr>
          <w:rFonts w:hint="eastAsia"/>
          <w:sz w:val="24"/>
        </w:rPr>
      </w:pPr>
      <w:r>
        <w:rPr>
          <w:rFonts w:hint="eastAsia"/>
          <w:sz w:val="24"/>
        </w:rPr>
        <w:t>五、负责组织整理各类质量报表，并应用各类统计方法、进行数据分析。</w:t>
      </w:r>
    </w:p>
    <w:p w14:paraId="1FBA2BA3">
      <w:pPr>
        <w:spacing w:line="400" w:lineRule="exact"/>
        <w:ind w:left="480" w:hanging="480" w:hangingChars="200"/>
        <w:rPr>
          <w:rFonts w:hint="eastAsia"/>
          <w:sz w:val="24"/>
        </w:rPr>
      </w:pPr>
      <w:r>
        <w:rPr>
          <w:rFonts w:hint="eastAsia"/>
          <w:sz w:val="24"/>
        </w:rPr>
        <w:t>六、参与供方的评定，做好外协单位的质量管理工作。</w:t>
      </w:r>
    </w:p>
    <w:p w14:paraId="710DE328">
      <w:pPr>
        <w:spacing w:line="400" w:lineRule="exact"/>
        <w:rPr>
          <w:rFonts w:hint="eastAsia"/>
          <w:sz w:val="24"/>
        </w:rPr>
      </w:pPr>
      <w:r>
        <w:rPr>
          <w:rFonts w:hint="eastAsia"/>
          <w:sz w:val="24"/>
        </w:rPr>
        <w:t>七、执行公司的计量管理规定，负责计量器具和检测设备的定期送检，在计量器具失效时组织对已检验结果的有效性的评定。</w:t>
      </w:r>
    </w:p>
    <w:p w14:paraId="7964538C">
      <w:pPr>
        <w:spacing w:line="400" w:lineRule="exact"/>
        <w:ind w:left="480" w:hanging="480" w:hangingChars="200"/>
        <w:rPr>
          <w:rFonts w:hint="eastAsia"/>
          <w:sz w:val="24"/>
        </w:rPr>
      </w:pPr>
      <w:r>
        <w:rPr>
          <w:rFonts w:hint="eastAsia"/>
          <w:sz w:val="24"/>
        </w:rPr>
        <w:t>八、负责检查和监督检验状态的标识的执行情况。</w:t>
      </w:r>
    </w:p>
    <w:p w14:paraId="460DE542">
      <w:pPr>
        <w:spacing w:line="400" w:lineRule="exact"/>
        <w:ind w:left="480" w:hanging="480" w:hangingChars="200"/>
        <w:rPr>
          <w:rFonts w:hint="eastAsia"/>
          <w:sz w:val="24"/>
        </w:rPr>
      </w:pPr>
      <w:r>
        <w:rPr>
          <w:rFonts w:hint="eastAsia"/>
          <w:sz w:val="24"/>
        </w:rPr>
        <w:t>九、安排检验人员对库存产品进行定期质量检查。</w:t>
      </w:r>
    </w:p>
    <w:p w14:paraId="44D1FC2F">
      <w:pPr>
        <w:spacing w:line="400" w:lineRule="exact"/>
        <w:rPr>
          <w:rFonts w:hint="eastAsia"/>
          <w:sz w:val="24"/>
        </w:rPr>
      </w:pPr>
      <w:r>
        <w:rPr>
          <w:rFonts w:hint="eastAsia"/>
          <w:sz w:val="24"/>
        </w:rPr>
        <w:t>十二、配合业务部对出厂后的不合格品进行处理。</w:t>
      </w:r>
    </w:p>
    <w:p w14:paraId="6196DF44">
      <w:pPr>
        <w:spacing w:line="400" w:lineRule="exact"/>
        <w:rPr>
          <w:rFonts w:hint="eastAsia"/>
          <w:sz w:val="24"/>
        </w:rPr>
      </w:pPr>
    </w:p>
    <w:p w14:paraId="0FE62764">
      <w:pPr>
        <w:spacing w:line="400" w:lineRule="exact"/>
        <w:rPr>
          <w:rFonts w:hint="eastAsia"/>
          <w:sz w:val="24"/>
        </w:rPr>
      </w:pPr>
    </w:p>
    <w:p w14:paraId="6C0E7FE9">
      <w:pPr>
        <w:spacing w:line="400" w:lineRule="exact"/>
        <w:rPr>
          <w:rFonts w:hint="eastAsia"/>
          <w:sz w:val="24"/>
        </w:rPr>
      </w:pPr>
    </w:p>
    <w:p w14:paraId="361CCF38">
      <w:pPr>
        <w:spacing w:line="400" w:lineRule="exact"/>
        <w:rPr>
          <w:rFonts w:hint="eastAsia"/>
          <w:sz w:val="24"/>
        </w:rPr>
      </w:pPr>
    </w:p>
    <w:p w14:paraId="04BBB947">
      <w:pPr>
        <w:spacing w:line="400" w:lineRule="exact"/>
        <w:rPr>
          <w:rFonts w:hint="eastAsia"/>
          <w:sz w:val="24"/>
        </w:rPr>
      </w:pPr>
    </w:p>
    <w:p w14:paraId="37EFB5B8">
      <w:pPr>
        <w:ind w:firstLine="2633" w:firstLineChars="596"/>
        <w:rPr>
          <w:rFonts w:hint="eastAsia"/>
          <w:b/>
          <w:bCs/>
          <w:sz w:val="44"/>
          <w:szCs w:val="36"/>
        </w:rPr>
      </w:pPr>
      <w:r>
        <w:rPr>
          <w:rFonts w:hint="eastAsia"/>
          <w:b/>
          <w:bCs/>
          <w:sz w:val="44"/>
          <w:szCs w:val="36"/>
          <w:lang w:eastAsia="zh-CN"/>
        </w:rPr>
        <w:t>开发部</w:t>
      </w:r>
      <w:r>
        <w:rPr>
          <w:rFonts w:hint="eastAsia"/>
          <w:b/>
          <w:bCs/>
          <w:sz w:val="44"/>
          <w:szCs w:val="36"/>
        </w:rPr>
        <w:t>主管岗位说明书</w:t>
      </w:r>
    </w:p>
    <w:p w14:paraId="49F3C2D2">
      <w:pPr>
        <w:rPr>
          <w:rFonts w:hint="eastAsia"/>
          <w:b/>
          <w:bCs/>
          <w:sz w:val="24"/>
        </w:rPr>
      </w:pPr>
      <w:r>
        <w:rPr>
          <w:rFonts w:hint="eastAsia"/>
          <w:b/>
          <w:bCs/>
          <w:sz w:val="24"/>
        </w:rPr>
        <w:t>任职要求：</w:t>
      </w:r>
    </w:p>
    <w:tbl>
      <w:tblPr>
        <w:tblStyle w:val="7"/>
        <w:tblW w:w="0" w:type="auto"/>
        <w:tblInd w:w="-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440"/>
        <w:gridCol w:w="1800"/>
        <w:gridCol w:w="1371"/>
        <w:gridCol w:w="1509"/>
        <w:gridCol w:w="1427"/>
        <w:gridCol w:w="1993"/>
      </w:tblGrid>
      <w:tr w14:paraId="536CFA0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2CC1417D">
            <w:pPr>
              <w:spacing w:line="400" w:lineRule="exact"/>
              <w:jc w:val="center"/>
              <w:rPr>
                <w:bCs/>
                <w:sz w:val="24"/>
              </w:rPr>
            </w:pPr>
            <w:r>
              <w:rPr>
                <w:rFonts w:hint="eastAsia"/>
                <w:bCs/>
                <w:sz w:val="24"/>
              </w:rPr>
              <w:t>岗位名称</w:t>
            </w:r>
          </w:p>
        </w:tc>
        <w:tc>
          <w:tcPr>
            <w:tcW w:w="1800" w:type="dxa"/>
            <w:tcBorders>
              <w:top w:val="single" w:color="auto" w:sz="4" w:space="0"/>
              <w:left w:val="single" w:color="auto" w:sz="4" w:space="0"/>
              <w:bottom w:val="single" w:color="auto" w:sz="4" w:space="0"/>
              <w:right w:val="single" w:color="auto" w:sz="4" w:space="0"/>
            </w:tcBorders>
            <w:noWrap w:val="0"/>
            <w:vAlign w:val="center"/>
          </w:tcPr>
          <w:p w14:paraId="3AF38418">
            <w:pPr>
              <w:spacing w:line="400" w:lineRule="exact"/>
              <w:jc w:val="center"/>
              <w:rPr>
                <w:bCs/>
                <w:sz w:val="24"/>
              </w:rPr>
            </w:pPr>
            <w:r>
              <w:rPr>
                <w:rFonts w:hint="eastAsia"/>
                <w:bCs/>
                <w:sz w:val="24"/>
                <w:lang w:eastAsia="zh-CN"/>
              </w:rPr>
              <w:t>开发部</w:t>
            </w:r>
            <w:r>
              <w:rPr>
                <w:rFonts w:hint="eastAsia"/>
                <w:bCs/>
                <w:sz w:val="24"/>
              </w:rPr>
              <w:t>主管</w:t>
            </w:r>
          </w:p>
        </w:tc>
        <w:tc>
          <w:tcPr>
            <w:tcW w:w="1371" w:type="dxa"/>
            <w:tcBorders>
              <w:top w:val="single" w:color="auto" w:sz="4" w:space="0"/>
              <w:left w:val="single" w:color="auto" w:sz="4" w:space="0"/>
              <w:bottom w:val="single" w:color="auto" w:sz="4" w:space="0"/>
              <w:right w:val="single" w:color="auto" w:sz="4" w:space="0"/>
            </w:tcBorders>
            <w:noWrap w:val="0"/>
            <w:vAlign w:val="center"/>
          </w:tcPr>
          <w:p w14:paraId="3E5DB0A6">
            <w:pPr>
              <w:spacing w:line="400" w:lineRule="exact"/>
              <w:jc w:val="center"/>
              <w:rPr>
                <w:bCs/>
                <w:sz w:val="24"/>
              </w:rPr>
            </w:pPr>
            <w:r>
              <w:rPr>
                <w:rFonts w:hint="eastAsia"/>
                <w:bCs/>
                <w:sz w:val="24"/>
              </w:rPr>
              <w:t>所属部门</w:t>
            </w:r>
          </w:p>
        </w:tc>
        <w:tc>
          <w:tcPr>
            <w:tcW w:w="1509" w:type="dxa"/>
            <w:tcBorders>
              <w:top w:val="single" w:color="auto" w:sz="4" w:space="0"/>
              <w:left w:val="single" w:color="auto" w:sz="4" w:space="0"/>
              <w:bottom w:val="single" w:color="auto" w:sz="4" w:space="0"/>
              <w:right w:val="single" w:color="auto" w:sz="4" w:space="0"/>
            </w:tcBorders>
            <w:noWrap w:val="0"/>
            <w:vAlign w:val="center"/>
          </w:tcPr>
          <w:p w14:paraId="2FE00ED2">
            <w:pPr>
              <w:spacing w:line="400" w:lineRule="exact"/>
              <w:jc w:val="center"/>
              <w:rPr>
                <w:bCs/>
                <w:sz w:val="24"/>
              </w:rPr>
            </w:pPr>
            <w:r>
              <w:rPr>
                <w:rFonts w:hint="eastAsia"/>
                <w:bCs/>
                <w:sz w:val="24"/>
              </w:rPr>
              <w:t xml:space="preserve"> </w:t>
            </w:r>
            <w:r>
              <w:rPr>
                <w:rFonts w:hint="eastAsia"/>
                <w:bCs/>
                <w:sz w:val="24"/>
                <w:lang w:eastAsia="zh-CN"/>
              </w:rPr>
              <w:t>开发部</w:t>
            </w:r>
          </w:p>
        </w:tc>
        <w:tc>
          <w:tcPr>
            <w:tcW w:w="1427" w:type="dxa"/>
            <w:tcBorders>
              <w:top w:val="single" w:color="auto" w:sz="4" w:space="0"/>
              <w:left w:val="single" w:color="auto" w:sz="4" w:space="0"/>
              <w:bottom w:val="single" w:color="auto" w:sz="4" w:space="0"/>
              <w:right w:val="single" w:color="auto" w:sz="4" w:space="0"/>
            </w:tcBorders>
            <w:noWrap w:val="0"/>
            <w:vAlign w:val="center"/>
          </w:tcPr>
          <w:p w14:paraId="3FDBCB6A">
            <w:pPr>
              <w:spacing w:line="400" w:lineRule="exact"/>
              <w:jc w:val="center"/>
              <w:rPr>
                <w:bCs/>
                <w:sz w:val="24"/>
              </w:rPr>
            </w:pPr>
            <w:r>
              <w:rPr>
                <w:rFonts w:hint="eastAsia"/>
                <w:bCs/>
                <w:sz w:val="24"/>
              </w:rPr>
              <w:t>直接上级</w:t>
            </w:r>
          </w:p>
        </w:tc>
        <w:tc>
          <w:tcPr>
            <w:tcW w:w="1993" w:type="dxa"/>
            <w:tcBorders>
              <w:top w:val="single" w:color="auto" w:sz="4" w:space="0"/>
              <w:left w:val="single" w:color="auto" w:sz="4" w:space="0"/>
              <w:bottom w:val="single" w:color="auto" w:sz="4" w:space="0"/>
              <w:right w:val="single" w:color="auto" w:sz="4" w:space="0"/>
            </w:tcBorders>
            <w:noWrap w:val="0"/>
            <w:vAlign w:val="center"/>
          </w:tcPr>
          <w:p w14:paraId="2C9B1FAF">
            <w:pPr>
              <w:spacing w:line="400" w:lineRule="exact"/>
              <w:jc w:val="center"/>
              <w:rPr>
                <w:bCs/>
                <w:sz w:val="24"/>
              </w:rPr>
            </w:pPr>
            <w:r>
              <w:rPr>
                <w:rFonts w:hint="eastAsia"/>
                <w:bCs/>
                <w:sz w:val="24"/>
              </w:rPr>
              <w:t>总经理</w:t>
            </w:r>
          </w:p>
        </w:tc>
      </w:tr>
      <w:tr w14:paraId="3D00938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54"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5A0C42F7">
            <w:pPr>
              <w:spacing w:line="400" w:lineRule="exact"/>
              <w:jc w:val="center"/>
              <w:rPr>
                <w:bCs/>
                <w:sz w:val="24"/>
              </w:rPr>
            </w:pPr>
            <w:r>
              <w:rPr>
                <w:rFonts w:hint="eastAsia"/>
                <w:bCs/>
                <w:sz w:val="24"/>
              </w:rPr>
              <w:t>身体条件</w:t>
            </w:r>
          </w:p>
        </w:tc>
        <w:tc>
          <w:tcPr>
            <w:tcW w:w="8100" w:type="dxa"/>
            <w:gridSpan w:val="5"/>
            <w:tcBorders>
              <w:top w:val="single" w:color="auto" w:sz="4" w:space="0"/>
              <w:left w:val="single" w:color="auto" w:sz="4" w:space="0"/>
              <w:bottom w:val="single" w:color="auto" w:sz="4" w:space="0"/>
              <w:right w:val="single" w:color="auto" w:sz="4" w:space="0"/>
            </w:tcBorders>
            <w:noWrap w:val="0"/>
            <w:vAlign w:val="center"/>
          </w:tcPr>
          <w:p w14:paraId="1393E779">
            <w:pPr>
              <w:spacing w:line="400" w:lineRule="exact"/>
              <w:rPr>
                <w:bCs/>
                <w:sz w:val="24"/>
              </w:rPr>
            </w:pPr>
            <w:r>
              <w:rPr>
                <w:rFonts w:hint="eastAsia"/>
                <w:bCs/>
                <w:sz w:val="24"/>
              </w:rPr>
              <w:t>身体健康状况良好。</w:t>
            </w:r>
          </w:p>
        </w:tc>
      </w:tr>
      <w:tr w14:paraId="0C76D5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74"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36443229">
            <w:pPr>
              <w:spacing w:line="400" w:lineRule="exact"/>
              <w:jc w:val="center"/>
              <w:rPr>
                <w:bCs/>
                <w:sz w:val="24"/>
              </w:rPr>
            </w:pPr>
            <w:r>
              <w:rPr>
                <w:rFonts w:hint="eastAsia"/>
                <w:bCs/>
                <w:sz w:val="24"/>
              </w:rPr>
              <w:t>技能要求</w:t>
            </w:r>
          </w:p>
        </w:tc>
        <w:tc>
          <w:tcPr>
            <w:tcW w:w="8100" w:type="dxa"/>
            <w:gridSpan w:val="5"/>
            <w:tcBorders>
              <w:top w:val="single" w:color="auto" w:sz="4" w:space="0"/>
              <w:left w:val="single" w:color="auto" w:sz="4" w:space="0"/>
              <w:bottom w:val="single" w:color="auto" w:sz="4" w:space="0"/>
              <w:right w:val="single" w:color="auto" w:sz="4" w:space="0"/>
            </w:tcBorders>
            <w:noWrap w:val="0"/>
            <w:vAlign w:val="center"/>
          </w:tcPr>
          <w:p w14:paraId="1CEE1626">
            <w:pPr>
              <w:spacing w:line="400" w:lineRule="exact"/>
              <w:rPr>
                <w:rFonts w:hint="eastAsia"/>
                <w:bCs/>
                <w:sz w:val="24"/>
              </w:rPr>
            </w:pPr>
            <w:r>
              <w:rPr>
                <w:rFonts w:hint="eastAsia"/>
                <w:bCs/>
                <w:sz w:val="24"/>
              </w:rPr>
              <w:t>熟悉</w:t>
            </w:r>
            <w:r>
              <w:rPr>
                <w:rFonts w:hint="eastAsia"/>
                <w:bCs/>
                <w:sz w:val="24"/>
                <w:lang w:eastAsia="zh-CN"/>
              </w:rPr>
              <w:t>公司产品的设计、开发</w:t>
            </w:r>
            <w:r>
              <w:rPr>
                <w:rFonts w:hint="eastAsia"/>
                <w:bCs/>
                <w:sz w:val="24"/>
              </w:rPr>
              <w:t>；</w:t>
            </w:r>
          </w:p>
          <w:p w14:paraId="22458CE4">
            <w:pPr>
              <w:spacing w:line="400" w:lineRule="exact"/>
              <w:rPr>
                <w:rFonts w:hint="eastAsia"/>
                <w:bCs/>
                <w:sz w:val="24"/>
              </w:rPr>
            </w:pPr>
            <w:r>
              <w:rPr>
                <w:rFonts w:hint="eastAsia"/>
                <w:bCs/>
                <w:sz w:val="24"/>
              </w:rPr>
              <w:t>熟悉</w:t>
            </w:r>
            <w:r>
              <w:rPr>
                <w:rFonts w:hint="eastAsia"/>
                <w:bCs/>
                <w:sz w:val="24"/>
                <w:lang w:eastAsia="zh-CN"/>
              </w:rPr>
              <w:t>产品的</w:t>
            </w:r>
            <w:r>
              <w:rPr>
                <w:rFonts w:hint="eastAsia"/>
                <w:bCs/>
                <w:sz w:val="24"/>
              </w:rPr>
              <w:t>品质</w:t>
            </w:r>
            <w:r>
              <w:rPr>
                <w:rFonts w:hint="eastAsia"/>
                <w:bCs/>
                <w:sz w:val="24"/>
                <w:lang w:eastAsia="zh-CN"/>
              </w:rPr>
              <w:t>要求</w:t>
            </w:r>
            <w:r>
              <w:rPr>
                <w:rFonts w:hint="eastAsia"/>
                <w:bCs/>
                <w:sz w:val="24"/>
              </w:rPr>
              <w:t>，熟</w:t>
            </w:r>
            <w:r>
              <w:rPr>
                <w:rFonts w:hint="eastAsia"/>
                <w:bCs/>
                <w:sz w:val="24"/>
                <w:lang w:eastAsia="zh-CN"/>
              </w:rPr>
              <w:t>悉产品的安全法规</w:t>
            </w:r>
            <w:r>
              <w:rPr>
                <w:rFonts w:hint="eastAsia"/>
                <w:bCs/>
                <w:sz w:val="24"/>
              </w:rPr>
              <w:t>和检测标准。</w:t>
            </w:r>
          </w:p>
          <w:p w14:paraId="00988805">
            <w:pPr>
              <w:spacing w:line="400" w:lineRule="exact"/>
              <w:rPr>
                <w:rFonts w:hint="eastAsia" w:ascii="宋体" w:hAnsi="宋体"/>
                <w:color w:val="000000"/>
                <w:sz w:val="24"/>
              </w:rPr>
            </w:pPr>
            <w:r>
              <w:rPr>
                <w:rFonts w:hint="eastAsia" w:ascii="宋体" w:hAnsi="宋体"/>
                <w:color w:val="000000"/>
                <w:sz w:val="24"/>
              </w:rPr>
              <w:t>熟悉产品的工艺、结构、材料。</w:t>
            </w:r>
          </w:p>
          <w:p w14:paraId="488BBED4">
            <w:pPr>
              <w:spacing w:line="400" w:lineRule="exact"/>
              <w:rPr>
                <w:bCs/>
                <w:sz w:val="24"/>
                <w:u w:val="single"/>
              </w:rPr>
            </w:pPr>
            <w:r>
              <w:rPr>
                <w:rFonts w:hint="eastAsia"/>
                <w:bCs/>
                <w:color w:val="000000"/>
                <w:sz w:val="24"/>
              </w:rPr>
              <w:t>具备较强的组织协调和沟通能力。</w:t>
            </w:r>
          </w:p>
        </w:tc>
      </w:tr>
      <w:tr w14:paraId="72098C8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49C658C8">
            <w:pPr>
              <w:spacing w:line="400" w:lineRule="exact"/>
              <w:jc w:val="center"/>
              <w:rPr>
                <w:bCs/>
                <w:sz w:val="24"/>
              </w:rPr>
            </w:pPr>
            <w:r>
              <w:rPr>
                <w:rFonts w:hint="eastAsia"/>
                <w:bCs/>
                <w:sz w:val="24"/>
              </w:rPr>
              <w:t>心理素质</w:t>
            </w:r>
          </w:p>
        </w:tc>
        <w:tc>
          <w:tcPr>
            <w:tcW w:w="8100" w:type="dxa"/>
            <w:gridSpan w:val="5"/>
            <w:tcBorders>
              <w:top w:val="single" w:color="auto" w:sz="4" w:space="0"/>
              <w:left w:val="single" w:color="auto" w:sz="4" w:space="0"/>
              <w:bottom w:val="single" w:color="auto" w:sz="4" w:space="0"/>
              <w:right w:val="single" w:color="auto" w:sz="4" w:space="0"/>
            </w:tcBorders>
            <w:noWrap w:val="0"/>
            <w:vAlign w:val="center"/>
          </w:tcPr>
          <w:p w14:paraId="6817D5A0">
            <w:pPr>
              <w:spacing w:line="400" w:lineRule="exact"/>
              <w:rPr>
                <w:rFonts w:hint="eastAsia"/>
                <w:bCs/>
                <w:sz w:val="24"/>
              </w:rPr>
            </w:pPr>
            <w:r>
              <w:rPr>
                <w:rFonts w:hint="eastAsia"/>
                <w:bCs/>
                <w:sz w:val="24"/>
              </w:rPr>
              <w:t>敬业，处理合理、公正。</w:t>
            </w:r>
          </w:p>
          <w:p w14:paraId="72643D01">
            <w:pPr>
              <w:spacing w:line="400" w:lineRule="exact"/>
              <w:rPr>
                <w:bCs/>
                <w:color w:val="000000"/>
                <w:sz w:val="24"/>
              </w:rPr>
            </w:pPr>
            <w:r>
              <w:rPr>
                <w:rFonts w:hint="eastAsia"/>
                <w:bCs/>
                <w:color w:val="000000"/>
                <w:sz w:val="24"/>
              </w:rPr>
              <w:t>能在压力下工作. 具备团队合作精神.</w:t>
            </w:r>
          </w:p>
        </w:tc>
      </w:tr>
      <w:tr w14:paraId="221B4C7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08"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594A285E">
            <w:pPr>
              <w:spacing w:line="400" w:lineRule="exact"/>
              <w:jc w:val="center"/>
              <w:rPr>
                <w:bCs/>
                <w:sz w:val="24"/>
              </w:rPr>
            </w:pPr>
            <w:r>
              <w:rPr>
                <w:rFonts w:hint="eastAsia"/>
                <w:bCs/>
                <w:sz w:val="24"/>
              </w:rPr>
              <w:t>经验要求</w:t>
            </w:r>
          </w:p>
        </w:tc>
        <w:tc>
          <w:tcPr>
            <w:tcW w:w="8100" w:type="dxa"/>
            <w:gridSpan w:val="5"/>
            <w:tcBorders>
              <w:top w:val="single" w:color="auto" w:sz="4" w:space="0"/>
              <w:left w:val="single" w:color="auto" w:sz="4" w:space="0"/>
              <w:bottom w:val="single" w:color="auto" w:sz="4" w:space="0"/>
              <w:right w:val="single" w:color="auto" w:sz="4" w:space="0"/>
            </w:tcBorders>
            <w:noWrap w:val="0"/>
            <w:vAlign w:val="center"/>
          </w:tcPr>
          <w:p w14:paraId="72BD1AA0">
            <w:pPr>
              <w:spacing w:line="400" w:lineRule="exact"/>
              <w:rPr>
                <w:bCs/>
                <w:sz w:val="24"/>
              </w:rPr>
            </w:pPr>
            <w:r>
              <w:rPr>
                <w:rFonts w:hint="eastAsia"/>
                <w:bCs/>
                <w:sz w:val="24"/>
              </w:rPr>
              <w:t>工作2年以上，从事</w:t>
            </w:r>
            <w:r>
              <w:rPr>
                <w:rFonts w:hint="eastAsia"/>
                <w:bCs/>
                <w:sz w:val="24"/>
                <w:lang w:eastAsia="zh-CN"/>
              </w:rPr>
              <w:t>产品工程设计</w:t>
            </w:r>
            <w:r>
              <w:rPr>
                <w:rFonts w:hint="eastAsia"/>
                <w:bCs/>
                <w:sz w:val="24"/>
              </w:rPr>
              <w:t>方面及相关工作三年以上。</w:t>
            </w:r>
          </w:p>
        </w:tc>
      </w:tr>
      <w:tr w14:paraId="43060C7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67B68349">
            <w:pPr>
              <w:spacing w:line="400" w:lineRule="exact"/>
              <w:jc w:val="center"/>
              <w:rPr>
                <w:bCs/>
                <w:sz w:val="24"/>
              </w:rPr>
            </w:pPr>
            <w:r>
              <w:rPr>
                <w:rFonts w:hint="eastAsia"/>
                <w:bCs/>
                <w:sz w:val="24"/>
              </w:rPr>
              <w:t>其他要求</w:t>
            </w:r>
          </w:p>
        </w:tc>
        <w:tc>
          <w:tcPr>
            <w:tcW w:w="8100" w:type="dxa"/>
            <w:gridSpan w:val="5"/>
            <w:tcBorders>
              <w:top w:val="single" w:color="auto" w:sz="4" w:space="0"/>
              <w:left w:val="single" w:color="auto" w:sz="4" w:space="0"/>
              <w:bottom w:val="single" w:color="auto" w:sz="4" w:space="0"/>
              <w:right w:val="single" w:color="auto" w:sz="4" w:space="0"/>
            </w:tcBorders>
            <w:noWrap w:val="0"/>
            <w:vAlign w:val="center"/>
          </w:tcPr>
          <w:p w14:paraId="07B14902">
            <w:pPr>
              <w:spacing w:line="400" w:lineRule="exact"/>
              <w:rPr>
                <w:bCs/>
                <w:sz w:val="24"/>
              </w:rPr>
            </w:pPr>
            <w:r>
              <w:rPr>
                <w:rFonts w:hint="eastAsia"/>
                <w:bCs/>
                <w:sz w:val="24"/>
                <w:lang w:eastAsia="zh-CN"/>
              </w:rPr>
              <w:t>产品测试</w:t>
            </w:r>
            <w:r>
              <w:rPr>
                <w:rFonts w:hint="eastAsia"/>
                <w:bCs/>
                <w:sz w:val="24"/>
              </w:rPr>
              <w:t>资格证书。</w:t>
            </w:r>
          </w:p>
        </w:tc>
      </w:tr>
    </w:tbl>
    <w:p w14:paraId="177357E0">
      <w:pPr>
        <w:spacing w:line="400" w:lineRule="exact"/>
        <w:rPr>
          <w:rFonts w:hint="eastAsia"/>
          <w:b/>
          <w:sz w:val="24"/>
        </w:rPr>
      </w:pPr>
      <w:r>
        <w:rPr>
          <w:rFonts w:hint="eastAsia"/>
          <w:b/>
          <w:sz w:val="24"/>
        </w:rPr>
        <w:t>职责：</w:t>
      </w:r>
    </w:p>
    <w:p w14:paraId="7640672D">
      <w:pPr>
        <w:spacing w:line="400" w:lineRule="exact"/>
        <w:ind w:left="480" w:hanging="480" w:hangingChars="200"/>
        <w:rPr>
          <w:rFonts w:hint="eastAsia"/>
          <w:sz w:val="24"/>
        </w:rPr>
      </w:pPr>
      <w:r>
        <w:rPr>
          <w:rFonts w:hint="eastAsia"/>
          <w:bCs/>
          <w:sz w:val="24"/>
        </w:rPr>
        <w:t>一、</w:t>
      </w:r>
      <w:r>
        <w:rPr>
          <w:rFonts w:hint="eastAsia"/>
          <w:sz w:val="24"/>
        </w:rPr>
        <w:t>负责考核</w:t>
      </w:r>
      <w:r>
        <w:rPr>
          <w:rFonts w:hint="eastAsia"/>
          <w:sz w:val="24"/>
          <w:lang w:eastAsia="zh-CN"/>
        </w:rPr>
        <w:t>技术</w:t>
      </w:r>
      <w:r>
        <w:rPr>
          <w:rFonts w:hint="eastAsia"/>
          <w:sz w:val="24"/>
        </w:rPr>
        <w:t>员和</w:t>
      </w:r>
      <w:r>
        <w:rPr>
          <w:rFonts w:hint="eastAsia"/>
          <w:sz w:val="24"/>
          <w:lang w:eastAsia="zh-CN"/>
        </w:rPr>
        <w:t>打样</w:t>
      </w:r>
      <w:r>
        <w:rPr>
          <w:rFonts w:hint="eastAsia"/>
          <w:sz w:val="24"/>
        </w:rPr>
        <w:t>的工作。</w:t>
      </w:r>
    </w:p>
    <w:p w14:paraId="7E12C213">
      <w:pPr>
        <w:spacing w:line="400" w:lineRule="exact"/>
        <w:rPr>
          <w:rFonts w:hint="eastAsia"/>
          <w:sz w:val="24"/>
        </w:rPr>
      </w:pPr>
      <w:r>
        <w:rPr>
          <w:rFonts w:hint="eastAsia"/>
          <w:sz w:val="24"/>
        </w:rPr>
        <w:t>二、制定和完善质量检验制度，并全面监督实施，确保产品质量符合规定要求，对检验和试验能力进行确认。</w:t>
      </w:r>
    </w:p>
    <w:p w14:paraId="6D0EF04A">
      <w:pPr>
        <w:spacing w:line="400" w:lineRule="exact"/>
        <w:rPr>
          <w:rFonts w:hint="eastAsia"/>
          <w:sz w:val="24"/>
        </w:rPr>
      </w:pPr>
      <w:r>
        <w:rPr>
          <w:rFonts w:hint="eastAsia"/>
          <w:sz w:val="24"/>
        </w:rPr>
        <w:t>三、负责组织</w:t>
      </w:r>
      <w:r>
        <w:rPr>
          <w:rFonts w:hint="eastAsia"/>
          <w:sz w:val="24"/>
          <w:lang w:eastAsia="zh-CN"/>
        </w:rPr>
        <w:t>产品的试制</w:t>
      </w:r>
      <w:r>
        <w:rPr>
          <w:rFonts w:hint="eastAsia"/>
          <w:sz w:val="24"/>
        </w:rPr>
        <w:t>工作，严格执行</w:t>
      </w:r>
      <w:r>
        <w:rPr>
          <w:rFonts w:hint="eastAsia"/>
          <w:sz w:val="24"/>
          <w:lang w:eastAsia="zh-CN"/>
        </w:rPr>
        <w:t>产品</w:t>
      </w:r>
      <w:r>
        <w:rPr>
          <w:rFonts w:hint="eastAsia"/>
          <w:sz w:val="24"/>
        </w:rPr>
        <w:t>标准，督促</w:t>
      </w:r>
      <w:r>
        <w:rPr>
          <w:rFonts w:hint="eastAsia"/>
          <w:sz w:val="24"/>
          <w:lang w:eastAsia="zh-CN"/>
        </w:rPr>
        <w:t>技术</w:t>
      </w:r>
      <w:r>
        <w:rPr>
          <w:rFonts w:hint="eastAsia"/>
          <w:sz w:val="24"/>
        </w:rPr>
        <w:t>员做好</w:t>
      </w:r>
      <w:r>
        <w:rPr>
          <w:rFonts w:hint="eastAsia"/>
          <w:sz w:val="24"/>
          <w:lang w:eastAsia="zh-CN"/>
        </w:rPr>
        <w:t>测试</w:t>
      </w:r>
      <w:r>
        <w:rPr>
          <w:rFonts w:hint="eastAsia"/>
          <w:sz w:val="24"/>
        </w:rPr>
        <w:t>记录。</w:t>
      </w:r>
    </w:p>
    <w:p w14:paraId="61280255">
      <w:pPr>
        <w:spacing w:line="400" w:lineRule="exact"/>
        <w:rPr>
          <w:rFonts w:hint="eastAsia"/>
          <w:sz w:val="24"/>
        </w:rPr>
      </w:pPr>
      <w:r>
        <w:rPr>
          <w:rFonts w:hint="eastAsia"/>
          <w:sz w:val="24"/>
        </w:rPr>
        <w:t>四、负责配合相关部门</w:t>
      </w:r>
      <w:r>
        <w:rPr>
          <w:rFonts w:hint="eastAsia"/>
          <w:sz w:val="24"/>
          <w:lang w:eastAsia="zh-CN"/>
        </w:rPr>
        <w:t>对试样不成功</w:t>
      </w:r>
      <w:r>
        <w:rPr>
          <w:rFonts w:hint="eastAsia"/>
          <w:sz w:val="24"/>
        </w:rPr>
        <w:t>进行原因分析。</w:t>
      </w:r>
    </w:p>
    <w:p w14:paraId="0BBE4AEE">
      <w:pPr>
        <w:spacing w:line="400" w:lineRule="exact"/>
        <w:ind w:left="480" w:hanging="480" w:hangingChars="200"/>
        <w:rPr>
          <w:rFonts w:hint="eastAsia"/>
          <w:sz w:val="24"/>
        </w:rPr>
      </w:pPr>
      <w:r>
        <w:rPr>
          <w:rFonts w:hint="eastAsia"/>
          <w:sz w:val="24"/>
        </w:rPr>
        <w:t>五、负责</w:t>
      </w:r>
      <w:r>
        <w:rPr>
          <w:rFonts w:hint="eastAsia"/>
          <w:sz w:val="24"/>
          <w:lang w:eastAsia="zh-CN"/>
        </w:rPr>
        <w:t>对试样新产品的参数和技术资料的收集和整理</w:t>
      </w:r>
      <w:r>
        <w:rPr>
          <w:rFonts w:hint="eastAsia"/>
          <w:sz w:val="24"/>
        </w:rPr>
        <w:t>。</w:t>
      </w:r>
    </w:p>
    <w:p w14:paraId="4B9E39FC">
      <w:pPr>
        <w:spacing w:line="400" w:lineRule="exact"/>
        <w:rPr>
          <w:rFonts w:hint="eastAsia"/>
          <w:sz w:val="24"/>
        </w:rPr>
      </w:pPr>
      <w:r>
        <w:rPr>
          <w:rFonts w:hint="eastAsia"/>
          <w:sz w:val="24"/>
          <w:lang w:eastAsia="zh-CN"/>
        </w:rPr>
        <w:t>六</w:t>
      </w:r>
      <w:r>
        <w:rPr>
          <w:rFonts w:hint="eastAsia"/>
          <w:sz w:val="24"/>
        </w:rPr>
        <w:t>、配合业务部</w:t>
      </w:r>
      <w:r>
        <w:rPr>
          <w:rFonts w:hint="eastAsia"/>
          <w:sz w:val="24"/>
          <w:lang w:eastAsia="zh-CN"/>
        </w:rPr>
        <w:t>的打样工作</w:t>
      </w:r>
      <w:r>
        <w:rPr>
          <w:rFonts w:hint="eastAsia"/>
          <w:sz w:val="24"/>
        </w:rPr>
        <w:t>。</w:t>
      </w:r>
    </w:p>
    <w:p w14:paraId="3E76E6A4">
      <w:pPr>
        <w:spacing w:line="400" w:lineRule="exact"/>
        <w:rPr>
          <w:rFonts w:hint="eastAsia"/>
          <w:sz w:val="24"/>
        </w:rPr>
      </w:pPr>
    </w:p>
    <w:p w14:paraId="333A2CFC">
      <w:pPr>
        <w:spacing w:line="400" w:lineRule="exact"/>
        <w:rPr>
          <w:rFonts w:hint="eastAsia"/>
          <w:sz w:val="24"/>
        </w:rPr>
      </w:pPr>
    </w:p>
    <w:p w14:paraId="4079C275">
      <w:pPr>
        <w:spacing w:line="400" w:lineRule="exact"/>
        <w:rPr>
          <w:rFonts w:hint="eastAsia"/>
          <w:sz w:val="24"/>
        </w:rPr>
      </w:pPr>
    </w:p>
    <w:p w14:paraId="6A822293">
      <w:pPr>
        <w:spacing w:line="400" w:lineRule="exact"/>
        <w:rPr>
          <w:rFonts w:hint="eastAsia"/>
          <w:sz w:val="24"/>
        </w:rPr>
      </w:pPr>
    </w:p>
    <w:p w14:paraId="39F488F5">
      <w:pPr>
        <w:spacing w:line="400" w:lineRule="exact"/>
        <w:rPr>
          <w:rFonts w:hint="eastAsia"/>
          <w:sz w:val="24"/>
        </w:rPr>
      </w:pPr>
    </w:p>
    <w:p w14:paraId="2E590420">
      <w:pPr>
        <w:spacing w:line="400" w:lineRule="exact"/>
        <w:rPr>
          <w:rFonts w:hint="eastAsia"/>
          <w:sz w:val="24"/>
        </w:rPr>
      </w:pPr>
    </w:p>
    <w:p w14:paraId="1B48B17D">
      <w:pPr>
        <w:spacing w:line="400" w:lineRule="exact"/>
        <w:rPr>
          <w:rFonts w:hint="eastAsia"/>
          <w:sz w:val="24"/>
        </w:rPr>
      </w:pPr>
    </w:p>
    <w:p w14:paraId="4AAA995E">
      <w:pPr>
        <w:spacing w:line="400" w:lineRule="exact"/>
        <w:rPr>
          <w:rFonts w:hint="eastAsia"/>
          <w:sz w:val="24"/>
        </w:rPr>
      </w:pPr>
    </w:p>
    <w:p w14:paraId="33E24E79">
      <w:pPr>
        <w:spacing w:line="400" w:lineRule="exact"/>
        <w:rPr>
          <w:rFonts w:hint="eastAsia"/>
          <w:sz w:val="24"/>
        </w:rPr>
      </w:pPr>
    </w:p>
    <w:p w14:paraId="65996E3D">
      <w:pPr>
        <w:spacing w:line="400" w:lineRule="exact"/>
        <w:rPr>
          <w:rFonts w:hint="eastAsia"/>
          <w:sz w:val="28"/>
          <w:u w:val="single"/>
        </w:rPr>
      </w:pPr>
    </w:p>
    <w:p w14:paraId="2222E7DA">
      <w:pPr>
        <w:jc w:val="both"/>
        <w:rPr>
          <w:rFonts w:hint="eastAsia"/>
          <w:b/>
          <w:bCs/>
          <w:sz w:val="44"/>
          <w:szCs w:val="36"/>
        </w:rPr>
      </w:pPr>
    </w:p>
    <w:p w14:paraId="3C9E5AEA">
      <w:pPr>
        <w:jc w:val="center"/>
        <w:rPr>
          <w:rFonts w:hint="eastAsia"/>
          <w:b/>
          <w:bCs/>
          <w:sz w:val="44"/>
          <w:szCs w:val="36"/>
        </w:rPr>
      </w:pPr>
      <w:r>
        <w:rPr>
          <w:rFonts w:hint="eastAsia"/>
          <w:b/>
          <w:bCs/>
          <w:sz w:val="44"/>
          <w:szCs w:val="36"/>
          <w:lang w:eastAsia="zh-CN"/>
        </w:rPr>
        <w:t>技术部</w:t>
      </w:r>
      <w:r>
        <w:rPr>
          <w:rFonts w:hint="eastAsia"/>
          <w:b/>
          <w:bCs/>
          <w:sz w:val="44"/>
          <w:szCs w:val="36"/>
        </w:rPr>
        <w:t>主管岗位说明书</w:t>
      </w:r>
    </w:p>
    <w:p w14:paraId="54DDCB98">
      <w:pPr>
        <w:rPr>
          <w:rFonts w:hint="eastAsia"/>
          <w:b/>
          <w:bCs/>
          <w:sz w:val="24"/>
        </w:rPr>
      </w:pPr>
      <w:r>
        <w:rPr>
          <w:rFonts w:hint="eastAsia"/>
          <w:b/>
          <w:bCs/>
          <w:sz w:val="24"/>
        </w:rPr>
        <w:t>任职要求：</w:t>
      </w:r>
    </w:p>
    <w:tbl>
      <w:tblPr>
        <w:tblStyle w:val="7"/>
        <w:tblW w:w="0" w:type="auto"/>
        <w:tblInd w:w="-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440"/>
        <w:gridCol w:w="1980"/>
        <w:gridCol w:w="1440"/>
        <w:gridCol w:w="1583"/>
        <w:gridCol w:w="1297"/>
        <w:gridCol w:w="1980"/>
      </w:tblGrid>
      <w:tr w14:paraId="402F609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95"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12605C28">
            <w:pPr>
              <w:spacing w:line="400" w:lineRule="exact"/>
              <w:jc w:val="center"/>
              <w:rPr>
                <w:bCs/>
                <w:sz w:val="24"/>
              </w:rPr>
            </w:pPr>
            <w:r>
              <w:rPr>
                <w:rFonts w:hint="eastAsia"/>
                <w:bCs/>
                <w:sz w:val="24"/>
              </w:rPr>
              <w:t>岗位名称</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052C9D67">
            <w:pPr>
              <w:spacing w:line="400" w:lineRule="exact"/>
              <w:jc w:val="center"/>
              <w:rPr>
                <w:bCs/>
                <w:sz w:val="24"/>
              </w:rPr>
            </w:pPr>
            <w:r>
              <w:rPr>
                <w:rFonts w:hint="eastAsia"/>
                <w:bCs/>
                <w:sz w:val="24"/>
                <w:lang w:eastAsia="zh-CN"/>
              </w:rPr>
              <w:t>技术部</w:t>
            </w:r>
            <w:r>
              <w:rPr>
                <w:rFonts w:hint="eastAsia"/>
                <w:bCs/>
                <w:sz w:val="24"/>
              </w:rPr>
              <w:t>主管</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34137CED">
            <w:pPr>
              <w:spacing w:line="400" w:lineRule="exact"/>
              <w:jc w:val="center"/>
              <w:rPr>
                <w:bCs/>
                <w:sz w:val="24"/>
              </w:rPr>
            </w:pPr>
            <w:r>
              <w:rPr>
                <w:rFonts w:hint="eastAsia"/>
                <w:bCs/>
                <w:sz w:val="24"/>
              </w:rPr>
              <w:t>所属部门</w:t>
            </w:r>
          </w:p>
        </w:tc>
        <w:tc>
          <w:tcPr>
            <w:tcW w:w="1583" w:type="dxa"/>
            <w:tcBorders>
              <w:top w:val="single" w:color="auto" w:sz="4" w:space="0"/>
              <w:left w:val="single" w:color="auto" w:sz="4" w:space="0"/>
              <w:bottom w:val="single" w:color="auto" w:sz="4" w:space="0"/>
              <w:right w:val="single" w:color="auto" w:sz="4" w:space="0"/>
            </w:tcBorders>
            <w:noWrap w:val="0"/>
            <w:vAlign w:val="center"/>
          </w:tcPr>
          <w:p w14:paraId="77749A36">
            <w:pPr>
              <w:spacing w:line="400" w:lineRule="exact"/>
              <w:jc w:val="center"/>
              <w:rPr>
                <w:rFonts w:hint="eastAsia" w:eastAsia="宋体"/>
                <w:bCs/>
                <w:sz w:val="24"/>
                <w:lang w:eastAsia="zh-CN"/>
              </w:rPr>
            </w:pPr>
            <w:r>
              <w:rPr>
                <w:rFonts w:hint="eastAsia"/>
                <w:bCs/>
                <w:sz w:val="24"/>
                <w:lang w:eastAsia="zh-CN"/>
              </w:rPr>
              <w:t>技术部</w:t>
            </w:r>
          </w:p>
        </w:tc>
        <w:tc>
          <w:tcPr>
            <w:tcW w:w="1297" w:type="dxa"/>
            <w:tcBorders>
              <w:top w:val="single" w:color="auto" w:sz="4" w:space="0"/>
              <w:left w:val="single" w:color="auto" w:sz="4" w:space="0"/>
              <w:bottom w:val="single" w:color="auto" w:sz="4" w:space="0"/>
              <w:right w:val="single" w:color="auto" w:sz="4" w:space="0"/>
            </w:tcBorders>
            <w:noWrap w:val="0"/>
            <w:vAlign w:val="center"/>
          </w:tcPr>
          <w:p w14:paraId="76F09DFA">
            <w:pPr>
              <w:spacing w:line="400" w:lineRule="exact"/>
              <w:jc w:val="center"/>
              <w:rPr>
                <w:bCs/>
                <w:sz w:val="24"/>
              </w:rPr>
            </w:pPr>
            <w:r>
              <w:rPr>
                <w:rFonts w:hint="eastAsia"/>
                <w:bCs/>
                <w:sz w:val="24"/>
              </w:rPr>
              <w:t>直接上级</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56585072">
            <w:pPr>
              <w:spacing w:line="400" w:lineRule="exact"/>
              <w:jc w:val="center"/>
              <w:rPr>
                <w:bCs/>
                <w:sz w:val="24"/>
              </w:rPr>
            </w:pPr>
            <w:r>
              <w:rPr>
                <w:rFonts w:hint="eastAsia"/>
                <w:bCs/>
                <w:sz w:val="24"/>
              </w:rPr>
              <w:t>总经理</w:t>
            </w:r>
          </w:p>
        </w:tc>
      </w:tr>
      <w:tr w14:paraId="58E0FA3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26C2F652">
            <w:pPr>
              <w:spacing w:line="400" w:lineRule="exact"/>
              <w:jc w:val="center"/>
              <w:rPr>
                <w:bCs/>
                <w:sz w:val="24"/>
              </w:rPr>
            </w:pPr>
            <w:r>
              <w:rPr>
                <w:rFonts w:hint="eastAsia"/>
                <w:bCs/>
                <w:sz w:val="24"/>
              </w:rPr>
              <w:t>身体条件</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7F085014">
            <w:pPr>
              <w:spacing w:line="400" w:lineRule="exact"/>
              <w:rPr>
                <w:bCs/>
                <w:sz w:val="24"/>
              </w:rPr>
            </w:pPr>
            <w:r>
              <w:rPr>
                <w:rFonts w:hint="eastAsia"/>
                <w:bCs/>
                <w:sz w:val="24"/>
              </w:rPr>
              <w:t>身体素质良好。</w:t>
            </w:r>
          </w:p>
        </w:tc>
      </w:tr>
      <w:tr w14:paraId="229527C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9"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5EE53EC0">
            <w:pPr>
              <w:spacing w:line="400" w:lineRule="exact"/>
              <w:jc w:val="center"/>
              <w:rPr>
                <w:bCs/>
                <w:sz w:val="24"/>
              </w:rPr>
            </w:pPr>
            <w:r>
              <w:rPr>
                <w:rFonts w:hint="eastAsia"/>
                <w:bCs/>
                <w:sz w:val="24"/>
              </w:rPr>
              <w:t>技能要求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6A41DF45">
            <w:pPr>
              <w:spacing w:line="400" w:lineRule="exact"/>
              <w:rPr>
                <w:rFonts w:hint="eastAsia"/>
                <w:bCs/>
                <w:sz w:val="24"/>
              </w:rPr>
            </w:pPr>
            <w:r>
              <w:rPr>
                <w:rFonts w:hint="eastAsia"/>
                <w:bCs/>
                <w:sz w:val="24"/>
              </w:rPr>
              <w:t>熟悉企业管理的一般流程和主要环节。</w:t>
            </w:r>
          </w:p>
          <w:p w14:paraId="195DAF65">
            <w:pPr>
              <w:spacing w:line="400" w:lineRule="exact"/>
              <w:rPr>
                <w:rFonts w:hint="eastAsia"/>
                <w:bCs/>
                <w:sz w:val="24"/>
              </w:rPr>
            </w:pPr>
            <w:r>
              <w:rPr>
                <w:rFonts w:hint="eastAsia"/>
                <w:bCs/>
                <w:sz w:val="24"/>
              </w:rPr>
              <w:t>熟悉产品的生产工艺流程、结构及具体的质量要求，具有一定的管理能力。</w:t>
            </w:r>
          </w:p>
        </w:tc>
      </w:tr>
      <w:tr w14:paraId="44948A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81"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670DBCFA">
            <w:pPr>
              <w:spacing w:line="400" w:lineRule="exact"/>
              <w:jc w:val="center"/>
              <w:rPr>
                <w:bCs/>
                <w:sz w:val="24"/>
              </w:rPr>
            </w:pPr>
            <w:r>
              <w:rPr>
                <w:rFonts w:hint="eastAsia"/>
                <w:bCs/>
                <w:sz w:val="24"/>
              </w:rPr>
              <w:t>心理素质</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0CE45196">
            <w:pPr>
              <w:spacing w:line="400" w:lineRule="exact"/>
              <w:rPr>
                <w:bCs/>
                <w:sz w:val="24"/>
              </w:rPr>
            </w:pPr>
            <w:r>
              <w:rPr>
                <w:rFonts w:hint="eastAsia"/>
                <w:bCs/>
                <w:sz w:val="24"/>
              </w:rPr>
              <w:t>能在压力下工作；</w:t>
            </w:r>
          </w:p>
          <w:p w14:paraId="755B52C6">
            <w:pPr>
              <w:spacing w:line="400" w:lineRule="exact"/>
              <w:rPr>
                <w:bCs/>
                <w:sz w:val="24"/>
              </w:rPr>
            </w:pPr>
            <w:r>
              <w:rPr>
                <w:rFonts w:hint="eastAsia"/>
                <w:bCs/>
                <w:sz w:val="24"/>
              </w:rPr>
              <w:t>知难而进，工作情绪高涨，处事乐观。</w:t>
            </w:r>
          </w:p>
        </w:tc>
      </w:tr>
      <w:tr w14:paraId="0FF1468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95"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3191A6AE">
            <w:pPr>
              <w:spacing w:line="400" w:lineRule="exact"/>
              <w:jc w:val="center"/>
              <w:rPr>
                <w:bCs/>
                <w:sz w:val="24"/>
              </w:rPr>
            </w:pPr>
            <w:r>
              <w:rPr>
                <w:rFonts w:hint="eastAsia"/>
                <w:bCs/>
                <w:sz w:val="24"/>
              </w:rPr>
              <w:t>经验要求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67377EF5">
            <w:pPr>
              <w:spacing w:line="400" w:lineRule="exact"/>
              <w:rPr>
                <w:bCs/>
                <w:sz w:val="24"/>
              </w:rPr>
            </w:pPr>
            <w:r>
              <w:rPr>
                <w:rFonts w:hint="eastAsia"/>
                <w:bCs/>
                <w:sz w:val="24"/>
              </w:rPr>
              <w:t>具有3年以上的工作经验，了解</w:t>
            </w:r>
            <w:r>
              <w:rPr>
                <w:rFonts w:hint="eastAsia"/>
                <w:bCs/>
                <w:sz w:val="24"/>
                <w:lang w:eastAsia="zh-CN"/>
              </w:rPr>
              <w:t>注塑产品</w:t>
            </w:r>
            <w:r>
              <w:rPr>
                <w:rFonts w:hint="eastAsia"/>
                <w:bCs/>
                <w:sz w:val="24"/>
              </w:rPr>
              <w:t>，最好有在企业中担任过2年以上的管理职位。</w:t>
            </w:r>
          </w:p>
        </w:tc>
      </w:tr>
      <w:tr w14:paraId="0AE871A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95" w:hRule="atLeast"/>
        </w:trPr>
        <w:tc>
          <w:tcPr>
            <w:tcW w:w="1440" w:type="dxa"/>
            <w:tcBorders>
              <w:top w:val="single" w:color="auto" w:sz="4" w:space="0"/>
              <w:left w:val="single" w:color="auto" w:sz="4" w:space="0"/>
              <w:bottom w:val="single" w:color="auto" w:sz="4" w:space="0"/>
              <w:right w:val="single" w:color="auto" w:sz="4" w:space="0"/>
            </w:tcBorders>
            <w:noWrap w:val="0"/>
            <w:vAlign w:val="center"/>
          </w:tcPr>
          <w:p w14:paraId="1F3128D2">
            <w:pPr>
              <w:spacing w:line="400" w:lineRule="exact"/>
              <w:jc w:val="center"/>
              <w:rPr>
                <w:bCs/>
                <w:sz w:val="24"/>
              </w:rPr>
            </w:pPr>
            <w:r>
              <w:rPr>
                <w:rFonts w:hint="eastAsia"/>
                <w:bCs/>
                <w:sz w:val="24"/>
              </w:rPr>
              <w:t>其他要求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064FEE22">
            <w:pPr>
              <w:spacing w:line="400" w:lineRule="exact"/>
              <w:rPr>
                <w:bCs/>
                <w:sz w:val="24"/>
              </w:rPr>
            </w:pPr>
            <w:r>
              <w:rPr>
                <w:rFonts w:hint="eastAsia"/>
                <w:bCs/>
                <w:sz w:val="24"/>
              </w:rPr>
              <w:t>具团队合作领导能力，和良好的计划协调能力。</w:t>
            </w:r>
          </w:p>
        </w:tc>
      </w:tr>
    </w:tbl>
    <w:p w14:paraId="23067FDD">
      <w:pPr>
        <w:spacing w:line="360" w:lineRule="exact"/>
        <w:rPr>
          <w:rFonts w:hint="eastAsia"/>
          <w:b/>
          <w:sz w:val="24"/>
        </w:rPr>
      </w:pPr>
    </w:p>
    <w:p w14:paraId="2854A4DC">
      <w:pPr>
        <w:spacing w:line="360" w:lineRule="exact"/>
        <w:rPr>
          <w:rFonts w:hint="eastAsia"/>
          <w:b/>
          <w:sz w:val="24"/>
        </w:rPr>
      </w:pPr>
      <w:r>
        <w:rPr>
          <w:rFonts w:hint="eastAsia"/>
          <w:b/>
          <w:sz w:val="24"/>
        </w:rPr>
        <w:t>职责：</w:t>
      </w:r>
    </w:p>
    <w:p w14:paraId="70F3AD16">
      <w:pPr>
        <w:spacing w:line="480" w:lineRule="exact"/>
        <w:rPr>
          <w:rFonts w:hint="eastAsia"/>
          <w:sz w:val="24"/>
        </w:rPr>
      </w:pPr>
      <w:r>
        <w:rPr>
          <w:rFonts w:hint="eastAsia"/>
          <w:sz w:val="24"/>
        </w:rPr>
        <w:t>一、 负责</w:t>
      </w:r>
      <w:r>
        <w:rPr>
          <w:rFonts w:hint="eastAsia"/>
          <w:sz w:val="24"/>
          <w:lang w:eastAsia="zh-CN"/>
        </w:rPr>
        <w:t>技术部</w:t>
      </w:r>
      <w:r>
        <w:rPr>
          <w:rFonts w:hint="eastAsia"/>
          <w:sz w:val="24"/>
        </w:rPr>
        <w:t>门员工的监督考核工作。</w:t>
      </w:r>
    </w:p>
    <w:p w14:paraId="0131617D">
      <w:pPr>
        <w:spacing w:line="480" w:lineRule="exact"/>
        <w:rPr>
          <w:rFonts w:hint="eastAsia"/>
          <w:sz w:val="24"/>
        </w:rPr>
      </w:pPr>
      <w:r>
        <w:rPr>
          <w:rFonts w:hint="eastAsia"/>
          <w:sz w:val="24"/>
        </w:rPr>
        <w:t>二、贯彻“质量第一”的原则，全面组织安全生产、文明生产、均衡生产，协调各部门之间的工作关系，强化过程控制，建立健全稳定的生产合格品的生产系统。</w:t>
      </w:r>
    </w:p>
    <w:p w14:paraId="26247E8F">
      <w:pPr>
        <w:spacing w:line="480" w:lineRule="exact"/>
        <w:rPr>
          <w:rFonts w:hint="eastAsia"/>
          <w:sz w:val="24"/>
        </w:rPr>
      </w:pPr>
      <w:r>
        <w:rPr>
          <w:rFonts w:hint="eastAsia"/>
          <w:sz w:val="24"/>
        </w:rPr>
        <w:t>三、严格执行各类工艺文件，把好质量关，确保按照生产计划完成既定生产任务，对车间的各项生产报表进行监督检查。</w:t>
      </w:r>
    </w:p>
    <w:p w14:paraId="6A3F243F">
      <w:pPr>
        <w:spacing w:line="480" w:lineRule="exact"/>
        <w:rPr>
          <w:rFonts w:hint="eastAsia"/>
          <w:sz w:val="24"/>
        </w:rPr>
      </w:pPr>
      <w:r>
        <w:rPr>
          <w:rFonts w:hint="eastAsia"/>
          <w:sz w:val="24"/>
        </w:rPr>
        <w:t>四、在生产过程中，贯彻执行产品标识与可追溯性标识，做好检验状态的保持。</w:t>
      </w:r>
    </w:p>
    <w:p w14:paraId="66E51343">
      <w:pPr>
        <w:spacing w:line="480" w:lineRule="exact"/>
        <w:rPr>
          <w:rFonts w:hint="eastAsia"/>
          <w:sz w:val="24"/>
        </w:rPr>
      </w:pPr>
      <w:r>
        <w:rPr>
          <w:rFonts w:hint="eastAsia"/>
          <w:sz w:val="24"/>
        </w:rPr>
        <w:t>五、严格要求操作工做好产品自检、互检工作，负责员工质量意识和安全意识的教育和督促。</w:t>
      </w:r>
    </w:p>
    <w:p w14:paraId="768CA7DA">
      <w:pPr>
        <w:spacing w:line="480" w:lineRule="exact"/>
        <w:rPr>
          <w:rFonts w:hint="eastAsia"/>
          <w:sz w:val="24"/>
        </w:rPr>
      </w:pPr>
      <w:r>
        <w:rPr>
          <w:rFonts w:hint="eastAsia"/>
          <w:sz w:val="24"/>
        </w:rPr>
        <w:t>六、加强对关键工序的监控，发现生产中的质量问题及时向品质部反映。</w:t>
      </w:r>
    </w:p>
    <w:p w14:paraId="0795409B">
      <w:pPr>
        <w:spacing w:line="480" w:lineRule="exact"/>
        <w:rPr>
          <w:rFonts w:hint="eastAsia"/>
          <w:sz w:val="24"/>
        </w:rPr>
      </w:pPr>
      <w:r>
        <w:rPr>
          <w:rFonts w:hint="eastAsia"/>
          <w:sz w:val="24"/>
        </w:rPr>
        <w:t xml:space="preserve">七、加强物流控制，改善生产环境，严管安全生产。 </w:t>
      </w:r>
    </w:p>
    <w:p w14:paraId="051605C5">
      <w:pPr>
        <w:spacing w:line="480" w:lineRule="exact"/>
        <w:rPr>
          <w:rFonts w:hint="eastAsia"/>
          <w:sz w:val="24"/>
        </w:rPr>
      </w:pPr>
      <w:r>
        <w:rPr>
          <w:rFonts w:hint="eastAsia"/>
          <w:sz w:val="24"/>
        </w:rPr>
        <w:t>八、负责本部门不符合项纠正措施的制订和实施，参与不合格品的评审和处置。</w:t>
      </w:r>
    </w:p>
    <w:p w14:paraId="7F2AF435">
      <w:pPr>
        <w:spacing w:line="560" w:lineRule="exact"/>
        <w:rPr>
          <w:rFonts w:hint="eastAsia"/>
          <w:color w:val="FF0000"/>
          <w:sz w:val="30"/>
        </w:rPr>
      </w:pPr>
    </w:p>
    <w:p w14:paraId="2B620E09">
      <w:pPr>
        <w:spacing w:line="560" w:lineRule="exact"/>
        <w:rPr>
          <w:rFonts w:hint="eastAsia"/>
          <w:color w:val="FF0000"/>
          <w:sz w:val="30"/>
        </w:rPr>
      </w:pPr>
    </w:p>
    <w:p w14:paraId="1FB668B7">
      <w:pPr>
        <w:spacing w:line="560" w:lineRule="exact"/>
        <w:rPr>
          <w:rFonts w:hint="eastAsia"/>
          <w:color w:val="FF0000"/>
          <w:sz w:val="30"/>
        </w:rPr>
      </w:pPr>
    </w:p>
    <w:p w14:paraId="0D7C2664">
      <w:pPr>
        <w:rPr>
          <w:rFonts w:hint="eastAsia"/>
          <w:b/>
          <w:bCs/>
          <w:sz w:val="44"/>
          <w:szCs w:val="36"/>
        </w:rPr>
      </w:pPr>
    </w:p>
    <w:p w14:paraId="635C286A">
      <w:pPr>
        <w:rPr>
          <w:rFonts w:hint="eastAsia"/>
          <w:b/>
          <w:bCs/>
          <w:sz w:val="44"/>
          <w:szCs w:val="36"/>
        </w:rPr>
      </w:pPr>
    </w:p>
    <w:p w14:paraId="7AA2157B">
      <w:pPr>
        <w:ind w:firstLine="2195" w:firstLineChars="497"/>
        <w:jc w:val="left"/>
        <w:rPr>
          <w:rFonts w:hint="eastAsia"/>
          <w:b/>
          <w:bCs/>
          <w:sz w:val="44"/>
          <w:szCs w:val="36"/>
        </w:rPr>
      </w:pPr>
      <w:r>
        <w:rPr>
          <w:rFonts w:hint="eastAsia"/>
          <w:b/>
          <w:bCs/>
          <w:sz w:val="44"/>
          <w:szCs w:val="36"/>
        </w:rPr>
        <w:t>办公室办事员岗位说明书</w:t>
      </w:r>
    </w:p>
    <w:p w14:paraId="0A99442A">
      <w:pPr>
        <w:spacing w:line="540" w:lineRule="exact"/>
        <w:rPr>
          <w:rFonts w:hint="eastAsia"/>
          <w:b/>
          <w:bCs/>
          <w:sz w:val="24"/>
        </w:rPr>
      </w:pPr>
      <w:r>
        <w:rPr>
          <w:rFonts w:hint="eastAsia"/>
          <w:b/>
          <w:bCs/>
          <w:sz w:val="24"/>
        </w:rPr>
        <w:t>任职要求：</w:t>
      </w:r>
    </w:p>
    <w:tbl>
      <w:tblPr>
        <w:tblStyle w:val="7"/>
        <w:tblW w:w="0" w:type="auto"/>
        <w:tblInd w:w="-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264"/>
        <w:gridCol w:w="2156"/>
        <w:gridCol w:w="1518"/>
        <w:gridCol w:w="1399"/>
        <w:gridCol w:w="1694"/>
        <w:gridCol w:w="1509"/>
      </w:tblGrid>
      <w:tr w14:paraId="63D0101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0E9D4692">
            <w:pPr>
              <w:spacing w:line="400" w:lineRule="exact"/>
              <w:jc w:val="center"/>
              <w:rPr>
                <w:bCs/>
                <w:sz w:val="24"/>
              </w:rPr>
            </w:pPr>
            <w:r>
              <w:rPr>
                <w:rFonts w:hint="eastAsia"/>
                <w:bCs/>
                <w:sz w:val="24"/>
              </w:rPr>
              <w:t>岗位名称</w:t>
            </w:r>
          </w:p>
        </w:tc>
        <w:tc>
          <w:tcPr>
            <w:tcW w:w="2156" w:type="dxa"/>
            <w:tcBorders>
              <w:top w:val="single" w:color="auto" w:sz="4" w:space="0"/>
              <w:left w:val="single" w:color="auto" w:sz="4" w:space="0"/>
              <w:bottom w:val="single" w:color="auto" w:sz="4" w:space="0"/>
              <w:right w:val="single" w:color="auto" w:sz="4" w:space="0"/>
            </w:tcBorders>
            <w:noWrap w:val="0"/>
            <w:vAlign w:val="center"/>
          </w:tcPr>
          <w:p w14:paraId="209DC32F">
            <w:pPr>
              <w:spacing w:line="400" w:lineRule="exact"/>
              <w:jc w:val="center"/>
              <w:rPr>
                <w:bCs/>
                <w:sz w:val="24"/>
              </w:rPr>
            </w:pPr>
            <w:r>
              <w:rPr>
                <w:rFonts w:hint="eastAsia"/>
                <w:bCs/>
                <w:sz w:val="24"/>
              </w:rPr>
              <w:t>办公室办事员</w:t>
            </w:r>
          </w:p>
        </w:tc>
        <w:tc>
          <w:tcPr>
            <w:tcW w:w="1518" w:type="dxa"/>
            <w:tcBorders>
              <w:top w:val="single" w:color="auto" w:sz="4" w:space="0"/>
              <w:left w:val="single" w:color="auto" w:sz="4" w:space="0"/>
              <w:bottom w:val="single" w:color="auto" w:sz="4" w:space="0"/>
              <w:right w:val="single" w:color="auto" w:sz="4" w:space="0"/>
            </w:tcBorders>
            <w:noWrap w:val="0"/>
            <w:vAlign w:val="center"/>
          </w:tcPr>
          <w:p w14:paraId="05CDF5CF">
            <w:pPr>
              <w:spacing w:line="400" w:lineRule="exact"/>
              <w:jc w:val="center"/>
              <w:rPr>
                <w:bCs/>
                <w:sz w:val="24"/>
              </w:rPr>
            </w:pPr>
            <w:r>
              <w:rPr>
                <w:rFonts w:hint="eastAsia"/>
                <w:bCs/>
                <w:sz w:val="24"/>
              </w:rPr>
              <w:t>所属部门</w:t>
            </w:r>
          </w:p>
        </w:tc>
        <w:tc>
          <w:tcPr>
            <w:tcW w:w="1399" w:type="dxa"/>
            <w:tcBorders>
              <w:top w:val="single" w:color="auto" w:sz="4" w:space="0"/>
              <w:left w:val="single" w:color="auto" w:sz="4" w:space="0"/>
              <w:bottom w:val="single" w:color="auto" w:sz="4" w:space="0"/>
              <w:right w:val="single" w:color="auto" w:sz="4" w:space="0"/>
            </w:tcBorders>
            <w:noWrap w:val="0"/>
            <w:vAlign w:val="center"/>
          </w:tcPr>
          <w:p w14:paraId="7BF6684B">
            <w:pPr>
              <w:spacing w:line="400" w:lineRule="exact"/>
              <w:jc w:val="center"/>
              <w:rPr>
                <w:bCs/>
                <w:sz w:val="24"/>
              </w:rPr>
            </w:pPr>
            <w:r>
              <w:rPr>
                <w:rFonts w:hint="eastAsia"/>
                <w:bCs/>
                <w:sz w:val="24"/>
              </w:rPr>
              <w:t>办公室</w:t>
            </w:r>
          </w:p>
        </w:tc>
        <w:tc>
          <w:tcPr>
            <w:tcW w:w="1694" w:type="dxa"/>
            <w:tcBorders>
              <w:top w:val="single" w:color="auto" w:sz="4" w:space="0"/>
              <w:left w:val="single" w:color="auto" w:sz="4" w:space="0"/>
              <w:bottom w:val="single" w:color="auto" w:sz="4" w:space="0"/>
              <w:right w:val="single" w:color="auto" w:sz="4" w:space="0"/>
            </w:tcBorders>
            <w:noWrap w:val="0"/>
            <w:vAlign w:val="center"/>
          </w:tcPr>
          <w:p w14:paraId="53F738FF">
            <w:pPr>
              <w:spacing w:line="400" w:lineRule="exact"/>
              <w:jc w:val="center"/>
              <w:rPr>
                <w:bCs/>
                <w:sz w:val="24"/>
              </w:rPr>
            </w:pPr>
            <w:r>
              <w:rPr>
                <w:rFonts w:hint="eastAsia"/>
                <w:bCs/>
                <w:sz w:val="24"/>
              </w:rPr>
              <w:t>直接上级</w:t>
            </w:r>
          </w:p>
        </w:tc>
        <w:tc>
          <w:tcPr>
            <w:tcW w:w="1509" w:type="dxa"/>
            <w:tcBorders>
              <w:top w:val="single" w:color="auto" w:sz="4" w:space="0"/>
              <w:left w:val="single" w:color="auto" w:sz="4" w:space="0"/>
              <w:bottom w:val="single" w:color="auto" w:sz="4" w:space="0"/>
              <w:right w:val="single" w:color="auto" w:sz="4" w:space="0"/>
            </w:tcBorders>
            <w:noWrap w:val="0"/>
            <w:vAlign w:val="center"/>
          </w:tcPr>
          <w:p w14:paraId="74632FE1">
            <w:pPr>
              <w:spacing w:line="400" w:lineRule="exact"/>
              <w:jc w:val="center"/>
              <w:rPr>
                <w:bCs/>
                <w:sz w:val="24"/>
              </w:rPr>
            </w:pPr>
            <w:r>
              <w:rPr>
                <w:rFonts w:hint="eastAsia"/>
                <w:bCs/>
                <w:sz w:val="24"/>
              </w:rPr>
              <w:t>管理部主任</w:t>
            </w:r>
          </w:p>
        </w:tc>
      </w:tr>
      <w:tr w14:paraId="17EA5B0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53"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5860550E">
            <w:pPr>
              <w:spacing w:line="400" w:lineRule="exact"/>
              <w:jc w:val="center"/>
              <w:rPr>
                <w:bCs/>
                <w:sz w:val="24"/>
              </w:rPr>
            </w:pPr>
            <w:r>
              <w:rPr>
                <w:rFonts w:hint="eastAsia"/>
                <w:bCs/>
                <w:sz w:val="24"/>
              </w:rPr>
              <w:t>身体条件</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13ED5896">
            <w:pPr>
              <w:spacing w:line="400" w:lineRule="exact"/>
              <w:rPr>
                <w:bCs/>
                <w:sz w:val="24"/>
              </w:rPr>
            </w:pPr>
            <w:r>
              <w:rPr>
                <w:rFonts w:hint="eastAsia"/>
                <w:bCs/>
                <w:sz w:val="24"/>
              </w:rPr>
              <w:t>有良好的精神状态，身体素质较好。</w:t>
            </w:r>
          </w:p>
        </w:tc>
      </w:tr>
      <w:tr w14:paraId="63FA954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62"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52401861">
            <w:pPr>
              <w:spacing w:line="400" w:lineRule="exact"/>
              <w:jc w:val="center"/>
              <w:rPr>
                <w:bCs/>
                <w:sz w:val="24"/>
              </w:rPr>
            </w:pPr>
            <w:r>
              <w:rPr>
                <w:rFonts w:hint="eastAsia"/>
                <w:bCs/>
                <w:sz w:val="24"/>
              </w:rPr>
              <w:t>技能要求</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5739F4C9">
            <w:pPr>
              <w:spacing w:line="400" w:lineRule="exact"/>
              <w:rPr>
                <w:bCs/>
                <w:sz w:val="24"/>
              </w:rPr>
            </w:pPr>
            <w:r>
              <w:rPr>
                <w:rFonts w:hint="eastAsia"/>
                <w:bCs/>
                <w:sz w:val="24"/>
              </w:rPr>
              <w:t>能熟练操作常用的办公软件，有较强的工作责任心。</w:t>
            </w:r>
          </w:p>
        </w:tc>
      </w:tr>
      <w:tr w14:paraId="0C2878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72"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3BFC8C9F">
            <w:pPr>
              <w:spacing w:line="400" w:lineRule="exact"/>
              <w:jc w:val="center"/>
              <w:rPr>
                <w:bCs/>
                <w:sz w:val="24"/>
              </w:rPr>
            </w:pPr>
            <w:r>
              <w:rPr>
                <w:rFonts w:hint="eastAsia"/>
                <w:bCs/>
                <w:sz w:val="24"/>
              </w:rPr>
              <w:t>心理素质</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4D0513B4">
            <w:pPr>
              <w:spacing w:line="400" w:lineRule="exact"/>
              <w:rPr>
                <w:bCs/>
                <w:sz w:val="24"/>
              </w:rPr>
            </w:pPr>
            <w:r>
              <w:rPr>
                <w:rFonts w:hint="eastAsia"/>
                <w:bCs/>
                <w:sz w:val="24"/>
              </w:rPr>
              <w:t>认真负责，工作细心、上进。</w:t>
            </w:r>
          </w:p>
        </w:tc>
      </w:tr>
      <w:tr w14:paraId="2A0BCF0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26"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20C14DD4">
            <w:pPr>
              <w:spacing w:line="400" w:lineRule="exact"/>
              <w:jc w:val="center"/>
              <w:rPr>
                <w:bCs/>
                <w:sz w:val="24"/>
              </w:rPr>
            </w:pPr>
            <w:r>
              <w:rPr>
                <w:rFonts w:hint="eastAsia"/>
                <w:bCs/>
                <w:sz w:val="24"/>
              </w:rPr>
              <w:t>经验要求</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321D133A">
            <w:pPr>
              <w:spacing w:line="400" w:lineRule="exact"/>
              <w:rPr>
                <w:bCs/>
                <w:sz w:val="24"/>
              </w:rPr>
            </w:pPr>
            <w:r>
              <w:rPr>
                <w:rFonts w:hint="eastAsia"/>
                <w:bCs/>
                <w:sz w:val="24"/>
              </w:rPr>
              <w:t>从事管理部工作3年以上，最好有2年以上企业相关工作经验。</w:t>
            </w:r>
          </w:p>
        </w:tc>
      </w:tr>
      <w:tr w14:paraId="09BBC15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5FE70D0C">
            <w:pPr>
              <w:spacing w:line="400" w:lineRule="exact"/>
              <w:jc w:val="center"/>
              <w:rPr>
                <w:bCs/>
                <w:sz w:val="24"/>
              </w:rPr>
            </w:pPr>
            <w:r>
              <w:rPr>
                <w:rFonts w:hint="eastAsia"/>
                <w:bCs/>
                <w:sz w:val="24"/>
              </w:rPr>
              <w:t>其他要求</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3F10F3EF">
            <w:pPr>
              <w:spacing w:line="400" w:lineRule="exact"/>
              <w:rPr>
                <w:bCs/>
                <w:sz w:val="24"/>
              </w:rPr>
            </w:pPr>
            <w:r>
              <w:rPr>
                <w:rFonts w:hint="eastAsia"/>
                <w:bCs/>
                <w:sz w:val="24"/>
              </w:rPr>
              <w:t>具有良好组织协调和沟通能力。</w:t>
            </w:r>
          </w:p>
        </w:tc>
      </w:tr>
    </w:tbl>
    <w:p w14:paraId="54C493A7">
      <w:pPr>
        <w:jc w:val="left"/>
        <w:rPr>
          <w:rFonts w:hint="eastAsia"/>
          <w:b/>
          <w:bCs/>
          <w:sz w:val="24"/>
        </w:rPr>
      </w:pPr>
    </w:p>
    <w:p w14:paraId="68FAEC40">
      <w:pPr>
        <w:jc w:val="left"/>
        <w:rPr>
          <w:rFonts w:hint="eastAsia"/>
          <w:b/>
          <w:bCs/>
          <w:sz w:val="24"/>
        </w:rPr>
      </w:pPr>
      <w:r>
        <w:rPr>
          <w:rFonts w:hint="eastAsia"/>
          <w:b/>
          <w:bCs/>
          <w:sz w:val="24"/>
        </w:rPr>
        <w:t>职责：</w:t>
      </w:r>
    </w:p>
    <w:p w14:paraId="0EA5D298">
      <w:pPr>
        <w:numPr>
          <w:ilvl w:val="0"/>
          <w:numId w:val="3"/>
        </w:numPr>
        <w:spacing w:line="600" w:lineRule="exact"/>
        <w:rPr>
          <w:rFonts w:hint="eastAsia"/>
          <w:sz w:val="24"/>
        </w:rPr>
      </w:pPr>
      <w:r>
        <w:rPr>
          <w:rFonts w:hint="eastAsia"/>
          <w:sz w:val="24"/>
        </w:rPr>
        <w:t>做好公司劳动工资核算管理、人事管理工作。</w:t>
      </w:r>
    </w:p>
    <w:p w14:paraId="5FF8D95B">
      <w:pPr>
        <w:spacing w:line="600" w:lineRule="exact"/>
        <w:rPr>
          <w:rFonts w:hint="eastAsia"/>
          <w:sz w:val="24"/>
        </w:rPr>
      </w:pPr>
      <w:r>
        <w:rPr>
          <w:rFonts w:hint="eastAsia"/>
          <w:sz w:val="24"/>
        </w:rPr>
        <w:t>二、 做好用工劳动合同的签定和管理工作。</w:t>
      </w:r>
    </w:p>
    <w:p w14:paraId="13F1E138">
      <w:pPr>
        <w:spacing w:line="600" w:lineRule="exact"/>
        <w:rPr>
          <w:rFonts w:hint="eastAsia"/>
          <w:sz w:val="24"/>
        </w:rPr>
      </w:pPr>
      <w:r>
        <w:rPr>
          <w:rFonts w:hint="eastAsia"/>
          <w:sz w:val="24"/>
        </w:rPr>
        <w:t>三、 协助管理部主任做好公司的内、外社交活动。</w:t>
      </w:r>
    </w:p>
    <w:p w14:paraId="2CE7ABAE">
      <w:pPr>
        <w:spacing w:line="600" w:lineRule="exact"/>
        <w:rPr>
          <w:rFonts w:hint="eastAsia"/>
          <w:sz w:val="24"/>
        </w:rPr>
      </w:pPr>
      <w:r>
        <w:rPr>
          <w:rFonts w:hint="eastAsia"/>
          <w:sz w:val="24"/>
        </w:rPr>
        <w:t>四、 协助管理部主任执行年度培训计划的具体实施。</w:t>
      </w:r>
    </w:p>
    <w:p w14:paraId="6999821B">
      <w:pPr>
        <w:numPr>
          <w:ilvl w:val="0"/>
          <w:numId w:val="4"/>
        </w:numPr>
        <w:spacing w:line="600" w:lineRule="exact"/>
        <w:rPr>
          <w:rFonts w:hint="eastAsia"/>
          <w:sz w:val="24"/>
        </w:rPr>
      </w:pPr>
      <w:r>
        <w:rPr>
          <w:rFonts w:hint="eastAsia"/>
          <w:sz w:val="24"/>
        </w:rPr>
        <w:t>负责公司有关文件的打印、复印工作 。</w:t>
      </w:r>
    </w:p>
    <w:p w14:paraId="0AA8BAFC">
      <w:pPr>
        <w:numPr>
          <w:ilvl w:val="0"/>
          <w:numId w:val="4"/>
        </w:numPr>
        <w:spacing w:line="600" w:lineRule="exact"/>
        <w:rPr>
          <w:rFonts w:hint="eastAsia"/>
          <w:sz w:val="24"/>
        </w:rPr>
      </w:pPr>
      <w:r>
        <w:rPr>
          <w:rFonts w:hint="eastAsia"/>
          <w:sz w:val="24"/>
        </w:rPr>
        <w:t>做好总务后勤工作。</w:t>
      </w:r>
    </w:p>
    <w:p w14:paraId="67F32931">
      <w:pPr>
        <w:spacing w:line="540" w:lineRule="exact"/>
        <w:ind w:left="420"/>
        <w:rPr>
          <w:rFonts w:hint="eastAsia"/>
          <w:color w:val="FF0000"/>
          <w:sz w:val="24"/>
        </w:rPr>
      </w:pPr>
    </w:p>
    <w:p w14:paraId="7C2FCE71">
      <w:pPr>
        <w:ind w:firstLine="3070" w:firstLineChars="695"/>
        <w:jc w:val="left"/>
        <w:rPr>
          <w:rFonts w:hint="eastAsia"/>
          <w:b/>
          <w:bCs/>
          <w:sz w:val="44"/>
          <w:szCs w:val="36"/>
        </w:rPr>
      </w:pPr>
    </w:p>
    <w:p w14:paraId="2955E357">
      <w:pPr>
        <w:ind w:firstLine="3070" w:firstLineChars="695"/>
        <w:jc w:val="left"/>
        <w:rPr>
          <w:rFonts w:hint="eastAsia"/>
          <w:b/>
          <w:bCs/>
          <w:sz w:val="44"/>
          <w:szCs w:val="36"/>
        </w:rPr>
      </w:pPr>
    </w:p>
    <w:p w14:paraId="69169223">
      <w:pPr>
        <w:ind w:firstLine="3070" w:firstLineChars="695"/>
        <w:jc w:val="left"/>
        <w:rPr>
          <w:rFonts w:hint="eastAsia"/>
          <w:b/>
          <w:bCs/>
          <w:sz w:val="44"/>
          <w:szCs w:val="36"/>
        </w:rPr>
      </w:pPr>
    </w:p>
    <w:p w14:paraId="02F74318">
      <w:pPr>
        <w:ind w:firstLine="3070" w:firstLineChars="695"/>
        <w:jc w:val="left"/>
        <w:rPr>
          <w:rFonts w:hint="eastAsia"/>
          <w:b/>
          <w:bCs/>
          <w:sz w:val="44"/>
          <w:szCs w:val="36"/>
        </w:rPr>
      </w:pPr>
    </w:p>
    <w:p w14:paraId="0472AB02">
      <w:pPr>
        <w:ind w:firstLine="3070" w:firstLineChars="695"/>
        <w:rPr>
          <w:rFonts w:hint="eastAsia"/>
          <w:b/>
          <w:bCs/>
          <w:sz w:val="44"/>
        </w:rPr>
      </w:pPr>
    </w:p>
    <w:p w14:paraId="38B51B03">
      <w:pPr>
        <w:ind w:firstLine="3070" w:firstLineChars="695"/>
        <w:rPr>
          <w:rFonts w:hint="eastAsia"/>
          <w:b/>
          <w:bCs/>
          <w:sz w:val="44"/>
        </w:rPr>
      </w:pPr>
    </w:p>
    <w:p w14:paraId="426EF25C">
      <w:pPr>
        <w:ind w:firstLine="3070" w:firstLineChars="695"/>
        <w:rPr>
          <w:rFonts w:hint="eastAsia"/>
          <w:b/>
          <w:bCs/>
          <w:sz w:val="44"/>
        </w:rPr>
      </w:pPr>
      <w:r>
        <w:rPr>
          <w:rFonts w:hint="eastAsia"/>
          <w:b/>
          <w:bCs/>
          <w:sz w:val="44"/>
        </w:rPr>
        <w:t>采购员岗位说明书</w:t>
      </w:r>
    </w:p>
    <w:p w14:paraId="53A4E1B8">
      <w:pPr>
        <w:spacing w:line="540" w:lineRule="exact"/>
        <w:rPr>
          <w:rFonts w:hint="eastAsia"/>
          <w:b/>
          <w:bCs/>
          <w:sz w:val="24"/>
        </w:rPr>
      </w:pPr>
      <w:r>
        <w:rPr>
          <w:rFonts w:hint="eastAsia"/>
          <w:b/>
          <w:bCs/>
          <w:sz w:val="24"/>
        </w:rPr>
        <w:t>任职要求：</w:t>
      </w:r>
    </w:p>
    <w:tbl>
      <w:tblPr>
        <w:tblStyle w:val="7"/>
        <w:tblW w:w="0" w:type="auto"/>
        <w:tblInd w:w="-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260"/>
        <w:gridCol w:w="1980"/>
        <w:gridCol w:w="1260"/>
        <w:gridCol w:w="1800"/>
        <w:gridCol w:w="1260"/>
        <w:gridCol w:w="2005"/>
      </w:tblGrid>
      <w:tr w14:paraId="1BD30F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2B06921E">
            <w:pPr>
              <w:spacing w:line="400" w:lineRule="exact"/>
              <w:jc w:val="center"/>
              <w:rPr>
                <w:bCs/>
                <w:sz w:val="24"/>
              </w:rPr>
            </w:pPr>
            <w:r>
              <w:rPr>
                <w:rFonts w:hint="eastAsia"/>
                <w:bCs/>
                <w:sz w:val="24"/>
              </w:rPr>
              <w:t>岗位名称</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66D24456">
            <w:pPr>
              <w:spacing w:line="400" w:lineRule="exact"/>
              <w:jc w:val="center"/>
              <w:rPr>
                <w:bCs/>
                <w:sz w:val="24"/>
              </w:rPr>
            </w:pPr>
            <w:r>
              <w:rPr>
                <w:rFonts w:hint="eastAsia"/>
                <w:bCs/>
                <w:sz w:val="24"/>
              </w:rPr>
              <w:t>采购员</w:t>
            </w:r>
          </w:p>
        </w:tc>
        <w:tc>
          <w:tcPr>
            <w:tcW w:w="1260" w:type="dxa"/>
            <w:tcBorders>
              <w:top w:val="single" w:color="auto" w:sz="4" w:space="0"/>
              <w:left w:val="single" w:color="auto" w:sz="4" w:space="0"/>
              <w:bottom w:val="single" w:color="auto" w:sz="4" w:space="0"/>
              <w:right w:val="single" w:color="auto" w:sz="4" w:space="0"/>
            </w:tcBorders>
            <w:noWrap w:val="0"/>
            <w:vAlign w:val="center"/>
          </w:tcPr>
          <w:p w14:paraId="1CA1F509">
            <w:pPr>
              <w:spacing w:line="400" w:lineRule="exact"/>
              <w:jc w:val="center"/>
              <w:rPr>
                <w:bCs/>
                <w:sz w:val="24"/>
              </w:rPr>
            </w:pPr>
            <w:r>
              <w:rPr>
                <w:rFonts w:hint="eastAsia"/>
                <w:bCs/>
                <w:sz w:val="24"/>
              </w:rPr>
              <w:t>所属部门</w:t>
            </w:r>
          </w:p>
        </w:tc>
        <w:tc>
          <w:tcPr>
            <w:tcW w:w="1800" w:type="dxa"/>
            <w:tcBorders>
              <w:top w:val="single" w:color="auto" w:sz="4" w:space="0"/>
              <w:left w:val="single" w:color="auto" w:sz="4" w:space="0"/>
              <w:bottom w:val="single" w:color="auto" w:sz="4" w:space="0"/>
              <w:right w:val="single" w:color="auto" w:sz="4" w:space="0"/>
            </w:tcBorders>
            <w:noWrap w:val="0"/>
            <w:vAlign w:val="center"/>
          </w:tcPr>
          <w:p w14:paraId="11F31233">
            <w:pPr>
              <w:spacing w:line="400" w:lineRule="exact"/>
              <w:jc w:val="center"/>
              <w:rPr>
                <w:rFonts w:hint="eastAsia" w:eastAsia="宋体"/>
                <w:bCs/>
                <w:sz w:val="24"/>
                <w:lang w:eastAsia="zh-CN"/>
              </w:rPr>
            </w:pPr>
            <w:r>
              <w:rPr>
                <w:rFonts w:hint="eastAsia"/>
                <w:bCs/>
                <w:sz w:val="24"/>
                <w:lang w:eastAsia="zh-CN"/>
              </w:rPr>
              <w:t>技术部</w:t>
            </w:r>
          </w:p>
        </w:tc>
        <w:tc>
          <w:tcPr>
            <w:tcW w:w="1260" w:type="dxa"/>
            <w:tcBorders>
              <w:top w:val="single" w:color="auto" w:sz="4" w:space="0"/>
              <w:left w:val="single" w:color="auto" w:sz="4" w:space="0"/>
              <w:bottom w:val="single" w:color="auto" w:sz="4" w:space="0"/>
              <w:right w:val="single" w:color="auto" w:sz="4" w:space="0"/>
            </w:tcBorders>
            <w:noWrap w:val="0"/>
            <w:vAlign w:val="center"/>
          </w:tcPr>
          <w:p w14:paraId="0AC713DA">
            <w:pPr>
              <w:spacing w:line="400" w:lineRule="exact"/>
              <w:jc w:val="center"/>
              <w:rPr>
                <w:bCs/>
                <w:sz w:val="24"/>
              </w:rPr>
            </w:pPr>
            <w:r>
              <w:rPr>
                <w:rFonts w:hint="eastAsia"/>
                <w:bCs/>
                <w:sz w:val="24"/>
              </w:rPr>
              <w:t>直接上级</w:t>
            </w:r>
          </w:p>
        </w:tc>
        <w:tc>
          <w:tcPr>
            <w:tcW w:w="2005" w:type="dxa"/>
            <w:tcBorders>
              <w:top w:val="single" w:color="auto" w:sz="4" w:space="0"/>
              <w:left w:val="single" w:color="auto" w:sz="4" w:space="0"/>
              <w:bottom w:val="single" w:color="auto" w:sz="4" w:space="0"/>
              <w:right w:val="single" w:color="auto" w:sz="4" w:space="0"/>
            </w:tcBorders>
            <w:noWrap w:val="0"/>
            <w:vAlign w:val="center"/>
          </w:tcPr>
          <w:p w14:paraId="4B158A6E">
            <w:pPr>
              <w:spacing w:line="400" w:lineRule="exact"/>
              <w:jc w:val="center"/>
              <w:rPr>
                <w:bCs/>
                <w:sz w:val="24"/>
              </w:rPr>
            </w:pPr>
            <w:r>
              <w:rPr>
                <w:rFonts w:hint="eastAsia"/>
                <w:bCs/>
                <w:sz w:val="24"/>
                <w:lang w:eastAsia="zh-CN"/>
              </w:rPr>
              <w:t>技术部</w:t>
            </w:r>
            <w:r>
              <w:rPr>
                <w:rFonts w:hint="eastAsia"/>
                <w:bCs/>
                <w:sz w:val="24"/>
              </w:rPr>
              <w:t>主管</w:t>
            </w:r>
          </w:p>
        </w:tc>
      </w:tr>
      <w:tr w14:paraId="2BF714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3"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102A6559">
            <w:pPr>
              <w:spacing w:line="400" w:lineRule="exact"/>
              <w:jc w:val="center"/>
              <w:rPr>
                <w:bCs/>
                <w:sz w:val="24"/>
              </w:rPr>
            </w:pPr>
            <w:r>
              <w:rPr>
                <w:rFonts w:hint="eastAsia"/>
                <w:bCs/>
                <w:sz w:val="24"/>
              </w:rPr>
              <w:t>身体条件</w:t>
            </w:r>
          </w:p>
        </w:tc>
        <w:tc>
          <w:tcPr>
            <w:tcW w:w="8305" w:type="dxa"/>
            <w:gridSpan w:val="5"/>
            <w:tcBorders>
              <w:top w:val="single" w:color="auto" w:sz="4" w:space="0"/>
              <w:left w:val="single" w:color="auto" w:sz="4" w:space="0"/>
              <w:bottom w:val="single" w:color="auto" w:sz="4" w:space="0"/>
              <w:right w:val="single" w:color="auto" w:sz="4" w:space="0"/>
            </w:tcBorders>
            <w:noWrap w:val="0"/>
            <w:vAlign w:val="center"/>
          </w:tcPr>
          <w:p w14:paraId="2A4E7C9D">
            <w:pPr>
              <w:spacing w:line="400" w:lineRule="exact"/>
              <w:rPr>
                <w:bCs/>
                <w:sz w:val="24"/>
              </w:rPr>
            </w:pPr>
            <w:r>
              <w:rPr>
                <w:rFonts w:hint="eastAsia"/>
                <w:bCs/>
                <w:sz w:val="24"/>
              </w:rPr>
              <w:t>身体素质良好。</w:t>
            </w:r>
          </w:p>
        </w:tc>
      </w:tr>
      <w:tr w14:paraId="0F4DD6D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229"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00449729">
            <w:pPr>
              <w:spacing w:line="400" w:lineRule="exact"/>
              <w:jc w:val="center"/>
              <w:rPr>
                <w:bCs/>
                <w:sz w:val="24"/>
              </w:rPr>
            </w:pPr>
            <w:r>
              <w:rPr>
                <w:rFonts w:hint="eastAsia"/>
                <w:bCs/>
                <w:sz w:val="24"/>
              </w:rPr>
              <w:t>技能要求</w:t>
            </w:r>
          </w:p>
        </w:tc>
        <w:tc>
          <w:tcPr>
            <w:tcW w:w="8305" w:type="dxa"/>
            <w:gridSpan w:val="5"/>
            <w:tcBorders>
              <w:top w:val="single" w:color="auto" w:sz="4" w:space="0"/>
              <w:left w:val="single" w:color="auto" w:sz="4" w:space="0"/>
              <w:bottom w:val="single" w:color="auto" w:sz="4" w:space="0"/>
              <w:right w:val="single" w:color="auto" w:sz="4" w:space="0"/>
            </w:tcBorders>
            <w:noWrap w:val="0"/>
            <w:vAlign w:val="center"/>
          </w:tcPr>
          <w:p w14:paraId="220B7124">
            <w:pPr>
              <w:spacing w:line="400" w:lineRule="exact"/>
              <w:rPr>
                <w:bCs/>
                <w:sz w:val="24"/>
              </w:rPr>
            </w:pPr>
            <w:r>
              <w:rPr>
                <w:rFonts w:hint="eastAsia"/>
                <w:bCs/>
                <w:sz w:val="24"/>
              </w:rPr>
              <w:t>熟悉产品结构及具体的质量要求，熟悉</w:t>
            </w:r>
            <w:r>
              <w:rPr>
                <w:rFonts w:hint="eastAsia"/>
                <w:bCs/>
                <w:sz w:val="24"/>
                <w:lang w:eastAsia="zh-CN"/>
              </w:rPr>
              <w:t>注塑产品</w:t>
            </w:r>
            <w:r>
              <w:rPr>
                <w:rFonts w:hint="eastAsia"/>
                <w:bCs/>
                <w:sz w:val="24"/>
              </w:rPr>
              <w:t>原材料与辅助材料的采购，具有良好的计划协调能力。</w:t>
            </w:r>
          </w:p>
        </w:tc>
      </w:tr>
      <w:tr w14:paraId="529C74A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19"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6AE0F6A9">
            <w:pPr>
              <w:spacing w:line="400" w:lineRule="exact"/>
              <w:jc w:val="center"/>
              <w:rPr>
                <w:bCs/>
                <w:sz w:val="24"/>
              </w:rPr>
            </w:pPr>
            <w:r>
              <w:rPr>
                <w:rFonts w:hint="eastAsia"/>
                <w:bCs/>
                <w:sz w:val="24"/>
              </w:rPr>
              <w:t>心理素质</w:t>
            </w:r>
          </w:p>
        </w:tc>
        <w:tc>
          <w:tcPr>
            <w:tcW w:w="8305" w:type="dxa"/>
            <w:gridSpan w:val="5"/>
            <w:tcBorders>
              <w:top w:val="single" w:color="auto" w:sz="4" w:space="0"/>
              <w:left w:val="single" w:color="auto" w:sz="4" w:space="0"/>
              <w:bottom w:val="single" w:color="auto" w:sz="4" w:space="0"/>
              <w:right w:val="single" w:color="auto" w:sz="4" w:space="0"/>
            </w:tcBorders>
            <w:noWrap w:val="0"/>
            <w:vAlign w:val="center"/>
          </w:tcPr>
          <w:p w14:paraId="3808FA17">
            <w:pPr>
              <w:spacing w:line="400" w:lineRule="exact"/>
              <w:rPr>
                <w:bCs/>
                <w:sz w:val="24"/>
              </w:rPr>
            </w:pPr>
            <w:r>
              <w:rPr>
                <w:rFonts w:hint="eastAsia"/>
                <w:bCs/>
                <w:sz w:val="24"/>
              </w:rPr>
              <w:t>能在压力下工作；</w:t>
            </w:r>
          </w:p>
          <w:p w14:paraId="199B5E8B">
            <w:pPr>
              <w:spacing w:line="400" w:lineRule="exact"/>
              <w:rPr>
                <w:rFonts w:hint="eastAsia"/>
                <w:bCs/>
                <w:sz w:val="24"/>
              </w:rPr>
            </w:pPr>
            <w:r>
              <w:rPr>
                <w:rFonts w:hint="eastAsia"/>
                <w:bCs/>
                <w:sz w:val="24"/>
              </w:rPr>
              <w:t>知难而进，工作情绪高涨，处事乐观。</w:t>
            </w:r>
          </w:p>
        </w:tc>
      </w:tr>
      <w:tr w14:paraId="6B09C80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36"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489E89FB">
            <w:pPr>
              <w:spacing w:line="400" w:lineRule="exact"/>
              <w:jc w:val="center"/>
              <w:rPr>
                <w:bCs/>
                <w:sz w:val="24"/>
              </w:rPr>
            </w:pPr>
            <w:r>
              <w:rPr>
                <w:rFonts w:hint="eastAsia"/>
                <w:bCs/>
                <w:sz w:val="24"/>
              </w:rPr>
              <w:t>经验要求</w:t>
            </w:r>
          </w:p>
        </w:tc>
        <w:tc>
          <w:tcPr>
            <w:tcW w:w="8305" w:type="dxa"/>
            <w:gridSpan w:val="5"/>
            <w:tcBorders>
              <w:top w:val="single" w:color="auto" w:sz="4" w:space="0"/>
              <w:left w:val="single" w:color="auto" w:sz="4" w:space="0"/>
              <w:bottom w:val="single" w:color="auto" w:sz="4" w:space="0"/>
              <w:right w:val="single" w:color="auto" w:sz="4" w:space="0"/>
            </w:tcBorders>
            <w:noWrap w:val="0"/>
            <w:vAlign w:val="center"/>
          </w:tcPr>
          <w:p w14:paraId="352EA663">
            <w:pPr>
              <w:spacing w:line="400" w:lineRule="exact"/>
              <w:rPr>
                <w:bCs/>
                <w:sz w:val="24"/>
              </w:rPr>
            </w:pPr>
            <w:r>
              <w:rPr>
                <w:rFonts w:hint="eastAsia"/>
                <w:bCs/>
                <w:sz w:val="24"/>
              </w:rPr>
              <w:t>具有2年以上的采购相关工作经验。</w:t>
            </w:r>
          </w:p>
        </w:tc>
      </w:tr>
      <w:tr w14:paraId="5C1E56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88"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6CB35574">
            <w:pPr>
              <w:spacing w:line="400" w:lineRule="exact"/>
              <w:jc w:val="center"/>
              <w:rPr>
                <w:bCs/>
                <w:sz w:val="24"/>
              </w:rPr>
            </w:pPr>
            <w:r>
              <w:rPr>
                <w:rFonts w:hint="eastAsia"/>
                <w:bCs/>
                <w:sz w:val="24"/>
              </w:rPr>
              <w:t>其他要求</w:t>
            </w:r>
          </w:p>
        </w:tc>
        <w:tc>
          <w:tcPr>
            <w:tcW w:w="8305" w:type="dxa"/>
            <w:gridSpan w:val="5"/>
            <w:tcBorders>
              <w:top w:val="single" w:color="auto" w:sz="4" w:space="0"/>
              <w:left w:val="single" w:color="auto" w:sz="4" w:space="0"/>
              <w:bottom w:val="single" w:color="auto" w:sz="4" w:space="0"/>
              <w:right w:val="single" w:color="auto" w:sz="4" w:space="0"/>
            </w:tcBorders>
            <w:noWrap w:val="0"/>
            <w:vAlign w:val="center"/>
          </w:tcPr>
          <w:p w14:paraId="63820FF2">
            <w:pPr>
              <w:spacing w:line="400" w:lineRule="exact"/>
              <w:rPr>
                <w:bCs/>
                <w:sz w:val="24"/>
              </w:rPr>
            </w:pPr>
            <w:r>
              <w:rPr>
                <w:rFonts w:hint="eastAsia"/>
                <w:bCs/>
                <w:sz w:val="24"/>
              </w:rPr>
              <w:t>具团队合作领导能力，具有与良好的沟通和协调能力。</w:t>
            </w:r>
          </w:p>
        </w:tc>
      </w:tr>
    </w:tbl>
    <w:p w14:paraId="5D0936E4">
      <w:pPr>
        <w:rPr>
          <w:rFonts w:hint="eastAsia"/>
          <w:b/>
          <w:bCs/>
          <w:sz w:val="24"/>
        </w:rPr>
      </w:pPr>
    </w:p>
    <w:p w14:paraId="7F3D38CE">
      <w:pPr>
        <w:rPr>
          <w:rFonts w:hint="eastAsia"/>
          <w:b/>
          <w:bCs/>
          <w:sz w:val="24"/>
        </w:rPr>
      </w:pPr>
      <w:r>
        <w:rPr>
          <w:rFonts w:hint="eastAsia"/>
          <w:b/>
          <w:bCs/>
          <w:sz w:val="24"/>
        </w:rPr>
        <w:t>职责：</w:t>
      </w:r>
    </w:p>
    <w:p w14:paraId="717B6509">
      <w:pPr>
        <w:numPr>
          <w:ilvl w:val="0"/>
          <w:numId w:val="5"/>
        </w:numPr>
        <w:spacing w:line="480" w:lineRule="exact"/>
        <w:ind w:left="1004"/>
        <w:rPr>
          <w:rFonts w:hint="eastAsia"/>
          <w:sz w:val="24"/>
        </w:rPr>
      </w:pPr>
      <w:r>
        <w:rPr>
          <w:rFonts w:hint="eastAsia"/>
          <w:sz w:val="24"/>
        </w:rPr>
        <w:t>在</w:t>
      </w:r>
      <w:r>
        <w:rPr>
          <w:rFonts w:hint="eastAsia"/>
          <w:sz w:val="24"/>
          <w:lang w:eastAsia="zh-CN"/>
        </w:rPr>
        <w:t>技术部</w:t>
      </w:r>
      <w:r>
        <w:rPr>
          <w:rFonts w:hint="eastAsia"/>
          <w:sz w:val="24"/>
        </w:rPr>
        <w:t>主管的领导下，负责组织对供方进行调查、评定。</w:t>
      </w:r>
    </w:p>
    <w:p w14:paraId="0717569D">
      <w:pPr>
        <w:numPr>
          <w:ilvl w:val="0"/>
          <w:numId w:val="5"/>
        </w:numPr>
        <w:spacing w:line="480" w:lineRule="exact"/>
        <w:ind w:left="1004"/>
        <w:rPr>
          <w:rFonts w:hint="eastAsia"/>
          <w:sz w:val="24"/>
        </w:rPr>
      </w:pPr>
      <w:r>
        <w:rPr>
          <w:rFonts w:hint="eastAsia"/>
          <w:sz w:val="24"/>
        </w:rPr>
        <w:t>负责编制采购计划，并经审批后按照采购指令及时、准确地在规定的合格供方处实施物资采购。</w:t>
      </w:r>
    </w:p>
    <w:p w14:paraId="792ECC93">
      <w:pPr>
        <w:numPr>
          <w:ilvl w:val="0"/>
          <w:numId w:val="5"/>
        </w:numPr>
        <w:spacing w:line="480" w:lineRule="exact"/>
        <w:ind w:left="1004"/>
        <w:rPr>
          <w:rFonts w:hint="eastAsia"/>
          <w:sz w:val="24"/>
        </w:rPr>
      </w:pPr>
      <w:r>
        <w:rPr>
          <w:rFonts w:hint="eastAsia"/>
          <w:sz w:val="24"/>
        </w:rPr>
        <w:t>确保采购物资符合本公司技术质量要求，杜绝假伪劣产品入厂。</w:t>
      </w:r>
    </w:p>
    <w:p w14:paraId="293E9FB2">
      <w:pPr>
        <w:numPr>
          <w:ilvl w:val="0"/>
          <w:numId w:val="5"/>
        </w:numPr>
        <w:spacing w:line="480" w:lineRule="exact"/>
        <w:ind w:left="1004"/>
        <w:rPr>
          <w:rFonts w:hint="eastAsia"/>
          <w:sz w:val="24"/>
        </w:rPr>
      </w:pPr>
      <w:r>
        <w:rPr>
          <w:rFonts w:hint="eastAsia"/>
          <w:sz w:val="24"/>
        </w:rPr>
        <w:t>及时掌握原材料价格的市场动态，及时准确地向领导进行反映，确保公司材料成本的控制。</w:t>
      </w:r>
    </w:p>
    <w:p w14:paraId="46CF0E49">
      <w:pPr>
        <w:numPr>
          <w:ilvl w:val="0"/>
          <w:numId w:val="5"/>
        </w:numPr>
        <w:spacing w:line="480" w:lineRule="exact"/>
        <w:ind w:left="1004"/>
        <w:rPr>
          <w:rFonts w:hint="eastAsia"/>
          <w:sz w:val="24"/>
        </w:rPr>
      </w:pPr>
      <w:r>
        <w:rPr>
          <w:rFonts w:hint="eastAsia"/>
          <w:sz w:val="24"/>
        </w:rPr>
        <w:t>协助仓库、财务部清理物资，整理物资，及时结算，做到单据清、帐目清，手续完整。</w:t>
      </w:r>
    </w:p>
    <w:p w14:paraId="3FC9E18A">
      <w:pPr>
        <w:numPr>
          <w:ilvl w:val="0"/>
          <w:numId w:val="5"/>
        </w:numPr>
        <w:spacing w:line="480" w:lineRule="exact"/>
        <w:ind w:left="1004"/>
        <w:rPr>
          <w:rFonts w:hint="eastAsia"/>
          <w:sz w:val="24"/>
        </w:rPr>
      </w:pPr>
      <w:r>
        <w:rPr>
          <w:rFonts w:hint="eastAsia"/>
          <w:sz w:val="24"/>
        </w:rPr>
        <w:t>负责外协加工的业务。</w:t>
      </w:r>
    </w:p>
    <w:p w14:paraId="247CF2A8">
      <w:pPr>
        <w:numPr>
          <w:ilvl w:val="0"/>
          <w:numId w:val="5"/>
        </w:numPr>
        <w:spacing w:line="480" w:lineRule="exact"/>
        <w:ind w:left="1004"/>
        <w:rPr>
          <w:rFonts w:hint="eastAsia"/>
          <w:sz w:val="24"/>
        </w:rPr>
      </w:pPr>
      <w:r>
        <w:rPr>
          <w:rFonts w:hint="eastAsia"/>
          <w:sz w:val="24"/>
        </w:rPr>
        <w:t>负责采购物资不合格信息的反馈，并追踪供方进行整改。</w:t>
      </w:r>
    </w:p>
    <w:p w14:paraId="1A467998">
      <w:pPr>
        <w:spacing w:line="480" w:lineRule="exact"/>
        <w:ind w:left="284"/>
        <w:rPr>
          <w:rFonts w:hint="eastAsia"/>
          <w:sz w:val="24"/>
        </w:rPr>
      </w:pPr>
    </w:p>
    <w:p w14:paraId="1F607A30">
      <w:pPr>
        <w:spacing w:line="480" w:lineRule="exact"/>
        <w:ind w:left="284"/>
        <w:rPr>
          <w:rFonts w:hint="eastAsia"/>
          <w:sz w:val="24"/>
        </w:rPr>
      </w:pPr>
    </w:p>
    <w:p w14:paraId="19EE5D3E">
      <w:pPr>
        <w:ind w:firstLine="3070" w:firstLineChars="695"/>
        <w:jc w:val="left"/>
        <w:rPr>
          <w:rFonts w:hint="eastAsia"/>
          <w:b/>
          <w:bCs/>
          <w:sz w:val="44"/>
          <w:szCs w:val="36"/>
        </w:rPr>
      </w:pPr>
    </w:p>
    <w:p w14:paraId="5F497BDA">
      <w:pPr>
        <w:ind w:firstLine="3070" w:firstLineChars="695"/>
        <w:jc w:val="left"/>
        <w:rPr>
          <w:rFonts w:hint="eastAsia"/>
          <w:b/>
          <w:bCs/>
          <w:sz w:val="44"/>
          <w:szCs w:val="36"/>
        </w:rPr>
      </w:pPr>
    </w:p>
    <w:p w14:paraId="4C340705">
      <w:pPr>
        <w:ind w:firstLine="2615" w:firstLineChars="592"/>
        <w:jc w:val="left"/>
        <w:rPr>
          <w:rFonts w:hint="eastAsia"/>
          <w:b/>
          <w:bCs/>
          <w:sz w:val="44"/>
          <w:szCs w:val="36"/>
        </w:rPr>
      </w:pPr>
      <w:r>
        <w:rPr>
          <w:rFonts w:hint="eastAsia"/>
          <w:b/>
          <w:bCs/>
          <w:sz w:val="44"/>
          <w:szCs w:val="36"/>
        </w:rPr>
        <w:t>业务员岗位说明书</w:t>
      </w:r>
    </w:p>
    <w:p w14:paraId="622A6652">
      <w:pPr>
        <w:spacing w:line="540" w:lineRule="exact"/>
        <w:rPr>
          <w:rFonts w:hint="eastAsia"/>
          <w:b/>
          <w:bCs/>
          <w:sz w:val="24"/>
        </w:rPr>
      </w:pPr>
      <w:r>
        <w:rPr>
          <w:rFonts w:hint="eastAsia"/>
          <w:b/>
          <w:bCs/>
          <w:sz w:val="24"/>
        </w:rPr>
        <w:t>任职要求：</w:t>
      </w:r>
    </w:p>
    <w:tbl>
      <w:tblPr>
        <w:tblStyle w:val="7"/>
        <w:tblW w:w="0" w:type="auto"/>
        <w:tblInd w:w="-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260"/>
        <w:gridCol w:w="2160"/>
        <w:gridCol w:w="1260"/>
        <w:gridCol w:w="1763"/>
        <w:gridCol w:w="1414"/>
        <w:gridCol w:w="1683"/>
      </w:tblGrid>
      <w:tr w14:paraId="302C62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3A28E977">
            <w:pPr>
              <w:spacing w:line="400" w:lineRule="exact"/>
              <w:jc w:val="center"/>
              <w:rPr>
                <w:bCs/>
                <w:sz w:val="24"/>
              </w:rPr>
            </w:pPr>
            <w:r>
              <w:rPr>
                <w:rFonts w:hint="eastAsia"/>
                <w:bCs/>
                <w:sz w:val="24"/>
              </w:rPr>
              <w:t>岗位名称</w:t>
            </w:r>
          </w:p>
        </w:tc>
        <w:tc>
          <w:tcPr>
            <w:tcW w:w="2160" w:type="dxa"/>
            <w:tcBorders>
              <w:top w:val="single" w:color="auto" w:sz="4" w:space="0"/>
              <w:left w:val="single" w:color="auto" w:sz="4" w:space="0"/>
              <w:bottom w:val="single" w:color="auto" w:sz="4" w:space="0"/>
              <w:right w:val="single" w:color="auto" w:sz="4" w:space="0"/>
            </w:tcBorders>
            <w:noWrap w:val="0"/>
            <w:vAlign w:val="center"/>
          </w:tcPr>
          <w:p w14:paraId="5F6DDFAE">
            <w:pPr>
              <w:spacing w:line="400" w:lineRule="exact"/>
              <w:jc w:val="center"/>
              <w:rPr>
                <w:bCs/>
                <w:sz w:val="24"/>
              </w:rPr>
            </w:pPr>
            <w:r>
              <w:rPr>
                <w:rFonts w:hint="eastAsia"/>
                <w:bCs/>
                <w:sz w:val="24"/>
              </w:rPr>
              <w:t xml:space="preserve"> 业务员</w:t>
            </w:r>
          </w:p>
        </w:tc>
        <w:tc>
          <w:tcPr>
            <w:tcW w:w="1260" w:type="dxa"/>
            <w:tcBorders>
              <w:top w:val="single" w:color="auto" w:sz="4" w:space="0"/>
              <w:left w:val="single" w:color="auto" w:sz="4" w:space="0"/>
              <w:bottom w:val="single" w:color="auto" w:sz="4" w:space="0"/>
              <w:right w:val="single" w:color="auto" w:sz="4" w:space="0"/>
            </w:tcBorders>
            <w:noWrap w:val="0"/>
            <w:vAlign w:val="center"/>
          </w:tcPr>
          <w:p w14:paraId="00DFFB1A">
            <w:pPr>
              <w:spacing w:line="400" w:lineRule="exact"/>
              <w:jc w:val="center"/>
              <w:rPr>
                <w:bCs/>
                <w:sz w:val="24"/>
              </w:rPr>
            </w:pPr>
            <w:r>
              <w:rPr>
                <w:rFonts w:hint="eastAsia"/>
                <w:bCs/>
                <w:sz w:val="24"/>
              </w:rPr>
              <w:t>所属部门</w:t>
            </w:r>
          </w:p>
        </w:tc>
        <w:tc>
          <w:tcPr>
            <w:tcW w:w="1763" w:type="dxa"/>
            <w:tcBorders>
              <w:top w:val="single" w:color="auto" w:sz="4" w:space="0"/>
              <w:left w:val="single" w:color="auto" w:sz="4" w:space="0"/>
              <w:bottom w:val="single" w:color="auto" w:sz="4" w:space="0"/>
              <w:right w:val="single" w:color="auto" w:sz="4" w:space="0"/>
            </w:tcBorders>
            <w:noWrap w:val="0"/>
            <w:vAlign w:val="center"/>
          </w:tcPr>
          <w:p w14:paraId="719BCED8">
            <w:pPr>
              <w:spacing w:line="400" w:lineRule="exact"/>
              <w:jc w:val="center"/>
              <w:rPr>
                <w:bCs/>
                <w:sz w:val="24"/>
              </w:rPr>
            </w:pPr>
            <w:r>
              <w:rPr>
                <w:rFonts w:hint="eastAsia"/>
                <w:bCs/>
                <w:sz w:val="24"/>
              </w:rPr>
              <w:t>业务部</w:t>
            </w:r>
          </w:p>
        </w:tc>
        <w:tc>
          <w:tcPr>
            <w:tcW w:w="1414" w:type="dxa"/>
            <w:tcBorders>
              <w:top w:val="single" w:color="auto" w:sz="4" w:space="0"/>
              <w:left w:val="single" w:color="auto" w:sz="4" w:space="0"/>
              <w:bottom w:val="single" w:color="auto" w:sz="4" w:space="0"/>
              <w:right w:val="single" w:color="auto" w:sz="4" w:space="0"/>
            </w:tcBorders>
            <w:noWrap w:val="0"/>
            <w:vAlign w:val="center"/>
          </w:tcPr>
          <w:p w14:paraId="023D2A23">
            <w:pPr>
              <w:spacing w:line="400" w:lineRule="exact"/>
              <w:jc w:val="center"/>
              <w:rPr>
                <w:bCs/>
                <w:sz w:val="24"/>
              </w:rPr>
            </w:pPr>
            <w:r>
              <w:rPr>
                <w:rFonts w:hint="eastAsia"/>
                <w:bCs/>
                <w:sz w:val="24"/>
              </w:rPr>
              <w:t>直接上级</w:t>
            </w:r>
          </w:p>
        </w:tc>
        <w:tc>
          <w:tcPr>
            <w:tcW w:w="1683" w:type="dxa"/>
            <w:tcBorders>
              <w:top w:val="single" w:color="auto" w:sz="4" w:space="0"/>
              <w:left w:val="single" w:color="auto" w:sz="4" w:space="0"/>
              <w:bottom w:val="single" w:color="auto" w:sz="4" w:space="0"/>
              <w:right w:val="single" w:color="auto" w:sz="4" w:space="0"/>
            </w:tcBorders>
            <w:noWrap w:val="0"/>
            <w:vAlign w:val="center"/>
          </w:tcPr>
          <w:p w14:paraId="55E85002">
            <w:pPr>
              <w:spacing w:line="400" w:lineRule="exact"/>
              <w:jc w:val="center"/>
              <w:rPr>
                <w:bCs/>
                <w:sz w:val="24"/>
              </w:rPr>
            </w:pPr>
            <w:r>
              <w:rPr>
                <w:rFonts w:hint="eastAsia"/>
                <w:bCs/>
                <w:sz w:val="24"/>
              </w:rPr>
              <w:t>业务部主管</w:t>
            </w:r>
          </w:p>
        </w:tc>
      </w:tr>
      <w:tr w14:paraId="010034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53"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79D75FBE">
            <w:pPr>
              <w:spacing w:line="400" w:lineRule="exact"/>
              <w:jc w:val="center"/>
              <w:rPr>
                <w:bCs/>
                <w:sz w:val="24"/>
              </w:rPr>
            </w:pPr>
            <w:r>
              <w:rPr>
                <w:rFonts w:hint="eastAsia"/>
                <w:bCs/>
                <w:sz w:val="24"/>
              </w:rPr>
              <w:t>身体条件</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7F7413AE">
            <w:pPr>
              <w:spacing w:line="400" w:lineRule="exact"/>
              <w:rPr>
                <w:bCs/>
                <w:sz w:val="24"/>
              </w:rPr>
            </w:pPr>
            <w:r>
              <w:rPr>
                <w:rFonts w:hint="eastAsia"/>
                <w:bCs/>
                <w:sz w:val="24"/>
              </w:rPr>
              <w:t>身体素质良好。</w:t>
            </w:r>
          </w:p>
        </w:tc>
      </w:tr>
      <w:tr w14:paraId="24A9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329"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422566D1">
            <w:pPr>
              <w:spacing w:line="400" w:lineRule="exact"/>
              <w:jc w:val="center"/>
              <w:rPr>
                <w:bCs/>
                <w:sz w:val="24"/>
              </w:rPr>
            </w:pPr>
            <w:r>
              <w:rPr>
                <w:rFonts w:hint="eastAsia"/>
                <w:bCs/>
                <w:sz w:val="24"/>
              </w:rPr>
              <w:t>技能要求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66D90EA4">
            <w:pPr>
              <w:spacing w:line="400" w:lineRule="exact"/>
              <w:rPr>
                <w:rFonts w:hint="eastAsia"/>
                <w:bCs/>
                <w:sz w:val="24"/>
              </w:rPr>
            </w:pPr>
            <w:r>
              <w:rPr>
                <w:rFonts w:hint="eastAsia"/>
                <w:bCs/>
                <w:sz w:val="24"/>
              </w:rPr>
              <w:t>具有一定的英语基础，至少4级以上；</w:t>
            </w:r>
          </w:p>
          <w:p w14:paraId="542C7177">
            <w:pPr>
              <w:spacing w:line="400" w:lineRule="exact"/>
              <w:rPr>
                <w:bCs/>
                <w:sz w:val="24"/>
              </w:rPr>
            </w:pPr>
            <w:r>
              <w:rPr>
                <w:rFonts w:hint="eastAsia"/>
                <w:bCs/>
                <w:sz w:val="24"/>
              </w:rPr>
              <w:t>熟悉产品结构及具体的质量要求，具有良好的市场开拓能力与客户良好的沟通和协调能力。</w:t>
            </w:r>
          </w:p>
        </w:tc>
      </w:tr>
      <w:tr w14:paraId="35515F8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78"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48742EE4">
            <w:pPr>
              <w:spacing w:line="400" w:lineRule="exact"/>
              <w:jc w:val="center"/>
              <w:rPr>
                <w:bCs/>
                <w:sz w:val="24"/>
              </w:rPr>
            </w:pPr>
            <w:r>
              <w:rPr>
                <w:rFonts w:hint="eastAsia"/>
                <w:bCs/>
                <w:sz w:val="24"/>
              </w:rPr>
              <w:t>心理素质</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6212D32B">
            <w:pPr>
              <w:spacing w:line="400" w:lineRule="exact"/>
              <w:rPr>
                <w:bCs/>
                <w:sz w:val="24"/>
              </w:rPr>
            </w:pPr>
            <w:r>
              <w:rPr>
                <w:rFonts w:hint="eastAsia"/>
                <w:bCs/>
                <w:sz w:val="24"/>
              </w:rPr>
              <w:t>能在压力下工作，知难而进。</w:t>
            </w:r>
          </w:p>
        </w:tc>
      </w:tr>
      <w:tr w14:paraId="0F44892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6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3D59E1DC">
            <w:pPr>
              <w:spacing w:line="400" w:lineRule="exact"/>
              <w:jc w:val="center"/>
              <w:rPr>
                <w:bCs/>
                <w:sz w:val="24"/>
              </w:rPr>
            </w:pPr>
            <w:r>
              <w:rPr>
                <w:rFonts w:hint="eastAsia"/>
                <w:bCs/>
                <w:sz w:val="24"/>
              </w:rPr>
              <w:t>经验要求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1651CBA1">
            <w:pPr>
              <w:spacing w:line="400" w:lineRule="exact"/>
              <w:rPr>
                <w:bCs/>
                <w:sz w:val="24"/>
              </w:rPr>
            </w:pPr>
            <w:r>
              <w:rPr>
                <w:rFonts w:hint="eastAsia"/>
                <w:bCs/>
                <w:sz w:val="24"/>
              </w:rPr>
              <w:t>具有2年以上的业务工作经验，了解</w:t>
            </w:r>
            <w:r>
              <w:rPr>
                <w:rFonts w:hint="eastAsia"/>
                <w:bCs/>
                <w:sz w:val="24"/>
                <w:lang w:eastAsia="zh-CN"/>
              </w:rPr>
              <w:t>注塑产品</w:t>
            </w:r>
            <w:r>
              <w:rPr>
                <w:rFonts w:hint="eastAsia"/>
                <w:bCs/>
                <w:sz w:val="24"/>
              </w:rPr>
              <w:t>。</w:t>
            </w:r>
            <w:r>
              <w:rPr>
                <w:bCs/>
                <w:sz w:val="24"/>
              </w:rPr>
              <w:t xml:space="preserve"> </w:t>
            </w:r>
          </w:p>
        </w:tc>
      </w:tr>
      <w:tr w14:paraId="522B516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69"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7131C1A9">
            <w:pPr>
              <w:spacing w:line="400" w:lineRule="exact"/>
              <w:jc w:val="center"/>
              <w:rPr>
                <w:bCs/>
                <w:sz w:val="24"/>
              </w:rPr>
            </w:pPr>
            <w:r>
              <w:rPr>
                <w:rFonts w:hint="eastAsia"/>
                <w:bCs/>
                <w:sz w:val="24"/>
              </w:rPr>
              <w:t>其他要求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3E428B63">
            <w:pPr>
              <w:spacing w:line="400" w:lineRule="exact"/>
              <w:rPr>
                <w:bCs/>
                <w:sz w:val="24"/>
              </w:rPr>
            </w:pPr>
            <w:r>
              <w:rPr>
                <w:rFonts w:hint="eastAsia"/>
                <w:bCs/>
                <w:sz w:val="24"/>
              </w:rPr>
              <w:t>具团队合作领导能力，具有与顾客良好的沟通和协调能力。</w:t>
            </w:r>
          </w:p>
        </w:tc>
      </w:tr>
    </w:tbl>
    <w:p w14:paraId="5084882B">
      <w:pPr>
        <w:jc w:val="left"/>
        <w:rPr>
          <w:rFonts w:hint="eastAsia"/>
          <w:b/>
          <w:bCs/>
          <w:sz w:val="24"/>
        </w:rPr>
      </w:pPr>
      <w:r>
        <w:rPr>
          <w:rFonts w:hint="eastAsia"/>
          <w:b/>
          <w:bCs/>
          <w:sz w:val="24"/>
        </w:rPr>
        <w:t>职责：</w:t>
      </w:r>
    </w:p>
    <w:p w14:paraId="1376E82A">
      <w:pPr>
        <w:numPr>
          <w:ilvl w:val="0"/>
          <w:numId w:val="6"/>
        </w:numPr>
        <w:spacing w:line="540" w:lineRule="exact"/>
        <w:rPr>
          <w:rFonts w:hint="eastAsia"/>
          <w:sz w:val="24"/>
        </w:rPr>
      </w:pPr>
      <w:r>
        <w:rPr>
          <w:rFonts w:hint="eastAsia"/>
          <w:sz w:val="24"/>
        </w:rPr>
        <w:t>负责寻找市场、进行市场调查，扩展自身销售网络。</w:t>
      </w:r>
    </w:p>
    <w:p w14:paraId="75CD5293">
      <w:pPr>
        <w:numPr>
          <w:ilvl w:val="0"/>
          <w:numId w:val="6"/>
        </w:numPr>
        <w:spacing w:line="540" w:lineRule="exact"/>
        <w:rPr>
          <w:rFonts w:hint="eastAsia"/>
          <w:sz w:val="24"/>
        </w:rPr>
      </w:pPr>
      <w:r>
        <w:rPr>
          <w:rFonts w:hint="eastAsia"/>
          <w:sz w:val="24"/>
        </w:rPr>
        <w:t>牢固保持原有的顾客关系，传递顾客信息，做好售前、售后服务。</w:t>
      </w:r>
    </w:p>
    <w:p w14:paraId="39986AF8">
      <w:pPr>
        <w:numPr>
          <w:ilvl w:val="0"/>
          <w:numId w:val="6"/>
        </w:numPr>
        <w:spacing w:line="540" w:lineRule="exact"/>
        <w:rPr>
          <w:rFonts w:hint="eastAsia"/>
          <w:sz w:val="24"/>
        </w:rPr>
      </w:pPr>
      <w:r>
        <w:rPr>
          <w:rFonts w:hint="eastAsia"/>
          <w:sz w:val="24"/>
        </w:rPr>
        <w:t>负责合同评审并认真履行合同。</w:t>
      </w:r>
    </w:p>
    <w:p w14:paraId="24AA1720">
      <w:pPr>
        <w:numPr>
          <w:ilvl w:val="0"/>
          <w:numId w:val="6"/>
        </w:numPr>
        <w:spacing w:line="540" w:lineRule="exact"/>
        <w:rPr>
          <w:rFonts w:hint="eastAsia"/>
          <w:sz w:val="24"/>
        </w:rPr>
      </w:pPr>
      <w:r>
        <w:rPr>
          <w:rFonts w:hint="eastAsia"/>
          <w:sz w:val="24"/>
        </w:rPr>
        <w:t>诚信服务于顾客，做到送货及时，确保顾客满意。</w:t>
      </w:r>
    </w:p>
    <w:p w14:paraId="3AE84699">
      <w:pPr>
        <w:numPr>
          <w:ilvl w:val="0"/>
          <w:numId w:val="6"/>
        </w:numPr>
        <w:spacing w:line="540" w:lineRule="exact"/>
        <w:rPr>
          <w:rFonts w:hint="eastAsia"/>
          <w:sz w:val="24"/>
        </w:rPr>
      </w:pPr>
      <w:r>
        <w:rPr>
          <w:rFonts w:hint="eastAsia"/>
          <w:sz w:val="24"/>
        </w:rPr>
        <w:t>做好销售台帐、遵守公司对产品成品出入库的管理规定。做到帐目清楚，手续办理齐全，保证不出差错。</w:t>
      </w:r>
    </w:p>
    <w:p w14:paraId="640EC051">
      <w:pPr>
        <w:numPr>
          <w:ilvl w:val="0"/>
          <w:numId w:val="6"/>
        </w:numPr>
        <w:spacing w:line="540" w:lineRule="exact"/>
        <w:rPr>
          <w:rFonts w:hint="eastAsia"/>
          <w:sz w:val="24"/>
        </w:rPr>
      </w:pPr>
      <w:r>
        <w:rPr>
          <w:rFonts w:hint="eastAsia"/>
          <w:sz w:val="24"/>
        </w:rPr>
        <w:t>做好货款的回收管理工作，主动、积极、合理的落实货款到位，避免不良货款发生。</w:t>
      </w:r>
    </w:p>
    <w:p w14:paraId="4486B7FB">
      <w:pPr>
        <w:numPr>
          <w:ilvl w:val="0"/>
          <w:numId w:val="6"/>
        </w:numPr>
        <w:spacing w:line="540" w:lineRule="exact"/>
        <w:rPr>
          <w:rFonts w:hint="eastAsia"/>
          <w:sz w:val="24"/>
        </w:rPr>
      </w:pPr>
      <w:r>
        <w:rPr>
          <w:rFonts w:hint="eastAsia"/>
          <w:sz w:val="24"/>
        </w:rPr>
        <w:t>走访客户收集顾客各种信息和服务意见，并定期进行顾客满意度的调查，不断持续改进公司的服务和质量，并将信息意见向总经理、主管汇报。</w:t>
      </w:r>
    </w:p>
    <w:p w14:paraId="7E982E5E">
      <w:pPr>
        <w:jc w:val="left"/>
        <w:rPr>
          <w:rFonts w:hint="eastAsia"/>
          <w:sz w:val="28"/>
          <w:u w:val="single"/>
        </w:rPr>
      </w:pPr>
    </w:p>
    <w:p w14:paraId="1689B917">
      <w:pPr>
        <w:jc w:val="left"/>
        <w:rPr>
          <w:rFonts w:hint="eastAsia"/>
          <w:sz w:val="28"/>
          <w:u w:val="single"/>
        </w:rPr>
      </w:pPr>
    </w:p>
    <w:p w14:paraId="09C800DC">
      <w:pPr>
        <w:jc w:val="left"/>
        <w:rPr>
          <w:rFonts w:hint="eastAsia"/>
          <w:sz w:val="28"/>
          <w:u w:val="single"/>
        </w:rPr>
      </w:pPr>
    </w:p>
    <w:p w14:paraId="7B7D053B">
      <w:pPr>
        <w:jc w:val="left"/>
        <w:rPr>
          <w:rFonts w:hint="eastAsia"/>
          <w:sz w:val="28"/>
          <w:u w:val="single"/>
        </w:rPr>
      </w:pPr>
    </w:p>
    <w:p w14:paraId="28B9E27C">
      <w:pPr>
        <w:ind w:firstLine="2831" w:firstLineChars="641"/>
        <w:rPr>
          <w:rFonts w:hint="eastAsia"/>
          <w:b/>
          <w:bCs/>
          <w:sz w:val="44"/>
          <w:szCs w:val="36"/>
        </w:rPr>
      </w:pPr>
      <w:r>
        <w:rPr>
          <w:rFonts w:hint="eastAsia"/>
          <w:b/>
          <w:bCs/>
          <w:sz w:val="44"/>
          <w:szCs w:val="36"/>
        </w:rPr>
        <w:t>检验员岗位说明书</w:t>
      </w:r>
    </w:p>
    <w:p w14:paraId="7C4E0336">
      <w:pPr>
        <w:rPr>
          <w:rFonts w:hint="eastAsia"/>
          <w:b/>
          <w:bCs/>
          <w:sz w:val="24"/>
        </w:rPr>
      </w:pPr>
      <w:r>
        <w:rPr>
          <w:rFonts w:hint="eastAsia"/>
          <w:b/>
          <w:bCs/>
          <w:sz w:val="24"/>
        </w:rPr>
        <w:t>任职要求：</w:t>
      </w:r>
    </w:p>
    <w:tbl>
      <w:tblPr>
        <w:tblStyle w:val="7"/>
        <w:tblW w:w="0" w:type="auto"/>
        <w:tblInd w:w="-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264"/>
        <w:gridCol w:w="1842"/>
        <w:gridCol w:w="1834"/>
        <w:gridCol w:w="1540"/>
        <w:gridCol w:w="1620"/>
        <w:gridCol w:w="1440"/>
      </w:tblGrid>
      <w:tr w14:paraId="3BC0964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59C4E40F">
            <w:pPr>
              <w:spacing w:line="400" w:lineRule="exact"/>
              <w:jc w:val="center"/>
              <w:rPr>
                <w:bCs/>
                <w:sz w:val="24"/>
              </w:rPr>
            </w:pPr>
            <w:r>
              <w:rPr>
                <w:rFonts w:hint="eastAsia"/>
                <w:bCs/>
                <w:sz w:val="24"/>
              </w:rPr>
              <w:t>岗位名称</w:t>
            </w:r>
          </w:p>
        </w:tc>
        <w:tc>
          <w:tcPr>
            <w:tcW w:w="1842" w:type="dxa"/>
            <w:tcBorders>
              <w:top w:val="single" w:color="auto" w:sz="4" w:space="0"/>
              <w:left w:val="single" w:color="auto" w:sz="4" w:space="0"/>
              <w:bottom w:val="single" w:color="auto" w:sz="4" w:space="0"/>
              <w:right w:val="single" w:color="auto" w:sz="4" w:space="0"/>
            </w:tcBorders>
            <w:noWrap w:val="0"/>
            <w:vAlign w:val="center"/>
          </w:tcPr>
          <w:p w14:paraId="02B0070C">
            <w:pPr>
              <w:spacing w:line="400" w:lineRule="exact"/>
              <w:jc w:val="center"/>
              <w:rPr>
                <w:bCs/>
                <w:sz w:val="24"/>
              </w:rPr>
            </w:pPr>
            <w:r>
              <w:rPr>
                <w:rFonts w:hint="eastAsia"/>
                <w:bCs/>
                <w:sz w:val="24"/>
              </w:rPr>
              <w:t>检验员</w:t>
            </w:r>
          </w:p>
        </w:tc>
        <w:tc>
          <w:tcPr>
            <w:tcW w:w="1834" w:type="dxa"/>
            <w:tcBorders>
              <w:top w:val="single" w:color="auto" w:sz="4" w:space="0"/>
              <w:left w:val="single" w:color="auto" w:sz="4" w:space="0"/>
              <w:bottom w:val="single" w:color="auto" w:sz="4" w:space="0"/>
              <w:right w:val="single" w:color="auto" w:sz="4" w:space="0"/>
            </w:tcBorders>
            <w:noWrap w:val="0"/>
            <w:vAlign w:val="center"/>
          </w:tcPr>
          <w:p w14:paraId="7D2B4417">
            <w:pPr>
              <w:spacing w:line="400" w:lineRule="exact"/>
              <w:jc w:val="center"/>
              <w:rPr>
                <w:bCs/>
                <w:sz w:val="24"/>
              </w:rPr>
            </w:pPr>
            <w:r>
              <w:rPr>
                <w:rFonts w:hint="eastAsia"/>
                <w:bCs/>
                <w:sz w:val="24"/>
              </w:rPr>
              <w:t>所属部门</w:t>
            </w:r>
          </w:p>
        </w:tc>
        <w:tc>
          <w:tcPr>
            <w:tcW w:w="1540" w:type="dxa"/>
            <w:tcBorders>
              <w:top w:val="single" w:color="auto" w:sz="4" w:space="0"/>
              <w:left w:val="single" w:color="auto" w:sz="4" w:space="0"/>
              <w:bottom w:val="single" w:color="auto" w:sz="4" w:space="0"/>
              <w:right w:val="single" w:color="auto" w:sz="4" w:space="0"/>
            </w:tcBorders>
            <w:noWrap w:val="0"/>
            <w:vAlign w:val="center"/>
          </w:tcPr>
          <w:p w14:paraId="7BC4ABAB">
            <w:pPr>
              <w:spacing w:line="400" w:lineRule="exact"/>
              <w:jc w:val="center"/>
              <w:rPr>
                <w:bCs/>
                <w:sz w:val="24"/>
              </w:rPr>
            </w:pPr>
            <w:r>
              <w:rPr>
                <w:rFonts w:hint="eastAsia"/>
                <w:bCs/>
                <w:sz w:val="24"/>
              </w:rPr>
              <w:t xml:space="preserve"> 品质部</w:t>
            </w:r>
          </w:p>
        </w:tc>
        <w:tc>
          <w:tcPr>
            <w:tcW w:w="1620" w:type="dxa"/>
            <w:tcBorders>
              <w:top w:val="single" w:color="auto" w:sz="4" w:space="0"/>
              <w:left w:val="single" w:color="auto" w:sz="4" w:space="0"/>
              <w:bottom w:val="single" w:color="auto" w:sz="4" w:space="0"/>
              <w:right w:val="single" w:color="auto" w:sz="4" w:space="0"/>
            </w:tcBorders>
            <w:noWrap w:val="0"/>
            <w:vAlign w:val="center"/>
          </w:tcPr>
          <w:p w14:paraId="6112C4D7">
            <w:pPr>
              <w:spacing w:line="400" w:lineRule="exact"/>
              <w:jc w:val="center"/>
              <w:rPr>
                <w:bCs/>
                <w:sz w:val="24"/>
              </w:rPr>
            </w:pPr>
            <w:r>
              <w:rPr>
                <w:rFonts w:hint="eastAsia"/>
                <w:bCs/>
                <w:sz w:val="24"/>
              </w:rPr>
              <w:t>直接上级</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56CABF01">
            <w:pPr>
              <w:spacing w:line="400" w:lineRule="exact"/>
              <w:jc w:val="center"/>
              <w:rPr>
                <w:bCs/>
                <w:sz w:val="24"/>
              </w:rPr>
            </w:pPr>
            <w:r>
              <w:rPr>
                <w:rFonts w:hint="eastAsia"/>
                <w:bCs/>
                <w:sz w:val="24"/>
              </w:rPr>
              <w:t>品质部主管</w:t>
            </w:r>
          </w:p>
        </w:tc>
      </w:tr>
      <w:tr w14:paraId="346054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53"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6032BE95">
            <w:pPr>
              <w:spacing w:line="400" w:lineRule="exact"/>
              <w:jc w:val="center"/>
              <w:rPr>
                <w:bCs/>
                <w:sz w:val="24"/>
              </w:rPr>
            </w:pPr>
            <w:r>
              <w:rPr>
                <w:rFonts w:hint="eastAsia"/>
                <w:bCs/>
                <w:sz w:val="24"/>
              </w:rPr>
              <w:t>身体条件</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29D95ED0">
            <w:pPr>
              <w:spacing w:line="400" w:lineRule="exact"/>
              <w:rPr>
                <w:bCs/>
                <w:sz w:val="24"/>
              </w:rPr>
            </w:pPr>
            <w:r>
              <w:rPr>
                <w:rFonts w:hint="eastAsia"/>
                <w:bCs/>
                <w:sz w:val="24"/>
              </w:rPr>
              <w:t>身体健康状况良好，视力良好，无色盲。</w:t>
            </w:r>
          </w:p>
        </w:tc>
      </w:tr>
      <w:tr w14:paraId="439AA4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74"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26AC0373">
            <w:pPr>
              <w:spacing w:line="400" w:lineRule="exact"/>
              <w:jc w:val="center"/>
              <w:rPr>
                <w:bCs/>
                <w:sz w:val="24"/>
              </w:rPr>
            </w:pPr>
            <w:r>
              <w:rPr>
                <w:rFonts w:hint="eastAsia"/>
                <w:bCs/>
                <w:sz w:val="24"/>
              </w:rPr>
              <w:t>技能要求</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7C591A23">
            <w:pPr>
              <w:spacing w:line="400" w:lineRule="exact"/>
              <w:rPr>
                <w:bCs/>
                <w:sz w:val="24"/>
              </w:rPr>
            </w:pPr>
            <w:r>
              <w:rPr>
                <w:rFonts w:hint="eastAsia"/>
                <w:bCs/>
                <w:sz w:val="24"/>
              </w:rPr>
              <w:t>了解ISO质量管理体系，熟悉产品基本的检测方法、检测标准与抽样方法，能熟练操作相关的检测仪器。</w:t>
            </w:r>
          </w:p>
        </w:tc>
      </w:tr>
      <w:tr w14:paraId="582B77C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75"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304CB858">
            <w:pPr>
              <w:spacing w:line="400" w:lineRule="exact"/>
              <w:jc w:val="center"/>
              <w:rPr>
                <w:bCs/>
                <w:sz w:val="24"/>
              </w:rPr>
            </w:pPr>
            <w:r>
              <w:rPr>
                <w:rFonts w:hint="eastAsia"/>
                <w:bCs/>
                <w:sz w:val="24"/>
              </w:rPr>
              <w:t>心理素质</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3F42EDE3">
            <w:pPr>
              <w:spacing w:line="400" w:lineRule="exact"/>
              <w:rPr>
                <w:bCs/>
                <w:sz w:val="24"/>
              </w:rPr>
            </w:pPr>
            <w:r>
              <w:rPr>
                <w:rFonts w:hint="eastAsia"/>
                <w:bCs/>
                <w:sz w:val="24"/>
              </w:rPr>
              <w:t>吃苦耐劳；实事求是，工作细心。</w:t>
            </w:r>
          </w:p>
        </w:tc>
      </w:tr>
      <w:tr w14:paraId="242806E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3ACA0EE3">
            <w:pPr>
              <w:spacing w:line="400" w:lineRule="exact"/>
              <w:jc w:val="center"/>
              <w:rPr>
                <w:bCs/>
                <w:sz w:val="24"/>
              </w:rPr>
            </w:pPr>
            <w:r>
              <w:rPr>
                <w:rFonts w:hint="eastAsia"/>
                <w:bCs/>
                <w:sz w:val="24"/>
              </w:rPr>
              <w:t>经验要求</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319AB5D7">
            <w:pPr>
              <w:spacing w:line="400" w:lineRule="exact"/>
              <w:rPr>
                <w:bCs/>
                <w:sz w:val="24"/>
              </w:rPr>
            </w:pPr>
            <w:r>
              <w:rPr>
                <w:rFonts w:hint="eastAsia"/>
                <w:bCs/>
                <w:sz w:val="24"/>
              </w:rPr>
              <w:t>做过一年以上的品管员或检验员相关工作。</w:t>
            </w:r>
          </w:p>
        </w:tc>
      </w:tr>
      <w:tr w14:paraId="1B3BB24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66"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2534C223">
            <w:pPr>
              <w:spacing w:line="400" w:lineRule="exact"/>
              <w:jc w:val="center"/>
              <w:rPr>
                <w:bCs/>
                <w:sz w:val="24"/>
              </w:rPr>
            </w:pPr>
            <w:r>
              <w:rPr>
                <w:rFonts w:hint="eastAsia"/>
                <w:bCs/>
                <w:sz w:val="24"/>
              </w:rPr>
              <w:t>其他要求</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04E5E045">
            <w:pPr>
              <w:spacing w:line="400" w:lineRule="exact"/>
              <w:rPr>
                <w:rFonts w:hint="eastAsia"/>
                <w:bCs/>
                <w:sz w:val="24"/>
              </w:rPr>
            </w:pPr>
            <w:r>
              <w:rPr>
                <w:rFonts w:hint="eastAsia"/>
                <w:bCs/>
                <w:sz w:val="24"/>
              </w:rPr>
              <w:t>责任心强</w:t>
            </w:r>
          </w:p>
        </w:tc>
      </w:tr>
    </w:tbl>
    <w:p w14:paraId="47F6AF7C">
      <w:pPr>
        <w:rPr>
          <w:rFonts w:hint="eastAsia"/>
          <w:b/>
          <w:sz w:val="24"/>
        </w:rPr>
      </w:pPr>
      <w:r>
        <w:rPr>
          <w:rFonts w:hint="eastAsia"/>
          <w:b/>
          <w:sz w:val="24"/>
        </w:rPr>
        <w:t>职责：</w:t>
      </w:r>
    </w:p>
    <w:p w14:paraId="52F6B63E">
      <w:pPr>
        <w:numPr>
          <w:ilvl w:val="0"/>
          <w:numId w:val="7"/>
        </w:numPr>
        <w:spacing w:line="700" w:lineRule="exact"/>
        <w:rPr>
          <w:rFonts w:hint="eastAsia"/>
          <w:sz w:val="24"/>
        </w:rPr>
      </w:pPr>
      <w:r>
        <w:rPr>
          <w:rFonts w:hint="eastAsia"/>
          <w:sz w:val="24"/>
        </w:rPr>
        <w:t>按照检验标准实施检验工作。</w:t>
      </w:r>
    </w:p>
    <w:p w14:paraId="364556A6">
      <w:pPr>
        <w:spacing w:line="700" w:lineRule="exact"/>
        <w:rPr>
          <w:rFonts w:hint="eastAsia"/>
          <w:sz w:val="24"/>
        </w:rPr>
      </w:pPr>
      <w:r>
        <w:rPr>
          <w:rFonts w:hint="eastAsia"/>
          <w:sz w:val="24"/>
        </w:rPr>
        <w:t>二 、保存检验记录。</w:t>
      </w:r>
    </w:p>
    <w:p w14:paraId="4B0C8B51">
      <w:pPr>
        <w:spacing w:line="700" w:lineRule="exact"/>
        <w:rPr>
          <w:rFonts w:hint="eastAsia"/>
          <w:sz w:val="24"/>
        </w:rPr>
      </w:pPr>
      <w:r>
        <w:rPr>
          <w:rFonts w:hint="eastAsia"/>
          <w:sz w:val="24"/>
        </w:rPr>
        <w:t>三 、确保所检验产品的检验状态得到标识。</w:t>
      </w:r>
    </w:p>
    <w:p w14:paraId="7957EB38">
      <w:pPr>
        <w:spacing w:line="700" w:lineRule="exact"/>
        <w:rPr>
          <w:rFonts w:hint="eastAsia"/>
          <w:sz w:val="24"/>
        </w:rPr>
      </w:pPr>
      <w:r>
        <w:rPr>
          <w:rFonts w:hint="eastAsia"/>
          <w:sz w:val="24"/>
        </w:rPr>
        <w:t>四 、对检验中发现的单件或少量不合格品进行处置。</w:t>
      </w:r>
    </w:p>
    <w:p w14:paraId="0E7B40EB">
      <w:pPr>
        <w:spacing w:line="700" w:lineRule="exact"/>
        <w:rPr>
          <w:rFonts w:hint="eastAsia"/>
          <w:sz w:val="24"/>
        </w:rPr>
      </w:pPr>
      <w:r>
        <w:rPr>
          <w:rFonts w:hint="eastAsia"/>
          <w:sz w:val="24"/>
        </w:rPr>
        <w:t>五 、对检验中发现的批量不合格品，及时向品质部主管报告。</w:t>
      </w:r>
    </w:p>
    <w:p w14:paraId="16414157">
      <w:pPr>
        <w:spacing w:line="700" w:lineRule="exact"/>
        <w:ind w:left="480" w:hanging="480" w:hangingChars="200"/>
        <w:rPr>
          <w:rFonts w:hint="eastAsia"/>
          <w:sz w:val="24"/>
        </w:rPr>
      </w:pPr>
      <w:r>
        <w:rPr>
          <w:rFonts w:hint="eastAsia"/>
          <w:sz w:val="24"/>
        </w:rPr>
        <w:t>六 、对尚无检验标准、检验标准不确切或检验标准中出现错误的产品，应向品质部主管报告。</w:t>
      </w:r>
    </w:p>
    <w:p w14:paraId="722F7537">
      <w:pPr>
        <w:spacing w:line="700" w:lineRule="exact"/>
        <w:rPr>
          <w:rFonts w:hint="eastAsia"/>
          <w:sz w:val="24"/>
        </w:rPr>
      </w:pPr>
      <w:r>
        <w:rPr>
          <w:rFonts w:hint="eastAsia"/>
          <w:sz w:val="24"/>
        </w:rPr>
        <w:t>七 、负责所使用量具的维护保养。</w:t>
      </w:r>
    </w:p>
    <w:p w14:paraId="7F59C468">
      <w:pPr>
        <w:spacing w:line="360" w:lineRule="auto"/>
        <w:rPr>
          <w:rFonts w:hint="eastAsia"/>
          <w:sz w:val="24"/>
        </w:rPr>
      </w:pPr>
    </w:p>
    <w:p w14:paraId="367CA8AD">
      <w:pPr>
        <w:spacing w:line="360" w:lineRule="auto"/>
        <w:rPr>
          <w:rFonts w:hint="eastAsia"/>
          <w:sz w:val="24"/>
        </w:rPr>
      </w:pPr>
    </w:p>
    <w:p w14:paraId="59EFDDC5">
      <w:pPr>
        <w:spacing w:line="360" w:lineRule="auto"/>
        <w:rPr>
          <w:rFonts w:hint="eastAsia"/>
          <w:sz w:val="24"/>
        </w:rPr>
      </w:pPr>
    </w:p>
    <w:p w14:paraId="0288F1E4">
      <w:pPr>
        <w:spacing w:line="360" w:lineRule="auto"/>
        <w:rPr>
          <w:rFonts w:hint="eastAsia"/>
          <w:sz w:val="32"/>
        </w:rPr>
      </w:pPr>
    </w:p>
    <w:p w14:paraId="4508215C">
      <w:pPr>
        <w:ind w:firstLine="3710" w:firstLineChars="840"/>
        <w:rPr>
          <w:rFonts w:hint="eastAsia"/>
          <w:b/>
          <w:bCs/>
          <w:sz w:val="44"/>
          <w:szCs w:val="36"/>
        </w:rPr>
      </w:pPr>
    </w:p>
    <w:p w14:paraId="1A7382CC">
      <w:pPr>
        <w:ind w:firstLine="3710" w:firstLineChars="840"/>
        <w:rPr>
          <w:rFonts w:hint="eastAsia"/>
          <w:b/>
          <w:bCs/>
          <w:sz w:val="44"/>
          <w:szCs w:val="36"/>
        </w:rPr>
      </w:pPr>
    </w:p>
    <w:p w14:paraId="7FDEF7D2">
      <w:pPr>
        <w:ind w:firstLine="2195" w:firstLineChars="497"/>
        <w:rPr>
          <w:rFonts w:hint="eastAsia"/>
          <w:b/>
          <w:bCs/>
          <w:sz w:val="44"/>
          <w:szCs w:val="36"/>
        </w:rPr>
      </w:pPr>
      <w:r>
        <w:rPr>
          <w:rFonts w:hint="eastAsia"/>
          <w:b/>
          <w:bCs/>
          <w:sz w:val="44"/>
          <w:szCs w:val="36"/>
        </w:rPr>
        <w:t>仓库管理员岗位说明书</w:t>
      </w:r>
    </w:p>
    <w:p w14:paraId="33650F18">
      <w:pPr>
        <w:rPr>
          <w:rFonts w:hint="eastAsia"/>
          <w:b/>
          <w:bCs/>
          <w:sz w:val="24"/>
        </w:rPr>
      </w:pPr>
      <w:r>
        <w:rPr>
          <w:rFonts w:hint="eastAsia"/>
          <w:b/>
          <w:bCs/>
          <w:sz w:val="24"/>
        </w:rPr>
        <w:t>任职要求：</w:t>
      </w:r>
    </w:p>
    <w:tbl>
      <w:tblPr>
        <w:tblStyle w:val="7"/>
        <w:tblW w:w="0" w:type="auto"/>
        <w:tblInd w:w="-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260"/>
        <w:gridCol w:w="1800"/>
        <w:gridCol w:w="1180"/>
        <w:gridCol w:w="1700"/>
        <w:gridCol w:w="1239"/>
        <w:gridCol w:w="2361"/>
      </w:tblGrid>
      <w:tr w14:paraId="37CAA92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4F757252">
            <w:pPr>
              <w:spacing w:line="400" w:lineRule="exact"/>
              <w:jc w:val="center"/>
              <w:rPr>
                <w:bCs/>
                <w:sz w:val="24"/>
              </w:rPr>
            </w:pPr>
            <w:r>
              <w:rPr>
                <w:rFonts w:hint="eastAsia"/>
                <w:bCs/>
                <w:sz w:val="24"/>
              </w:rPr>
              <w:t>岗位名称</w:t>
            </w:r>
          </w:p>
        </w:tc>
        <w:tc>
          <w:tcPr>
            <w:tcW w:w="1800" w:type="dxa"/>
            <w:tcBorders>
              <w:top w:val="single" w:color="auto" w:sz="4" w:space="0"/>
              <w:left w:val="single" w:color="auto" w:sz="4" w:space="0"/>
              <w:bottom w:val="single" w:color="auto" w:sz="4" w:space="0"/>
              <w:right w:val="single" w:color="auto" w:sz="4" w:space="0"/>
            </w:tcBorders>
            <w:noWrap w:val="0"/>
            <w:vAlign w:val="center"/>
          </w:tcPr>
          <w:p w14:paraId="0CA0B13D">
            <w:pPr>
              <w:spacing w:line="400" w:lineRule="exact"/>
              <w:jc w:val="center"/>
              <w:rPr>
                <w:bCs/>
                <w:sz w:val="24"/>
              </w:rPr>
            </w:pPr>
            <w:r>
              <w:rPr>
                <w:rFonts w:hint="eastAsia"/>
                <w:bCs/>
                <w:sz w:val="24"/>
              </w:rPr>
              <w:t>仓库管理员</w:t>
            </w:r>
          </w:p>
        </w:tc>
        <w:tc>
          <w:tcPr>
            <w:tcW w:w="1180" w:type="dxa"/>
            <w:tcBorders>
              <w:top w:val="single" w:color="auto" w:sz="4" w:space="0"/>
              <w:left w:val="single" w:color="auto" w:sz="4" w:space="0"/>
              <w:bottom w:val="single" w:color="auto" w:sz="4" w:space="0"/>
              <w:right w:val="single" w:color="auto" w:sz="4" w:space="0"/>
            </w:tcBorders>
            <w:noWrap w:val="0"/>
            <w:vAlign w:val="center"/>
          </w:tcPr>
          <w:p w14:paraId="699FAC9F">
            <w:pPr>
              <w:spacing w:line="400" w:lineRule="exact"/>
              <w:jc w:val="center"/>
              <w:rPr>
                <w:bCs/>
                <w:sz w:val="24"/>
              </w:rPr>
            </w:pPr>
            <w:r>
              <w:rPr>
                <w:rFonts w:hint="eastAsia"/>
                <w:bCs/>
                <w:sz w:val="24"/>
              </w:rPr>
              <w:t>所属部门</w:t>
            </w:r>
          </w:p>
        </w:tc>
        <w:tc>
          <w:tcPr>
            <w:tcW w:w="1700" w:type="dxa"/>
            <w:tcBorders>
              <w:top w:val="single" w:color="auto" w:sz="4" w:space="0"/>
              <w:left w:val="single" w:color="auto" w:sz="4" w:space="0"/>
              <w:bottom w:val="single" w:color="auto" w:sz="4" w:space="0"/>
              <w:right w:val="single" w:color="auto" w:sz="4" w:space="0"/>
            </w:tcBorders>
            <w:noWrap w:val="0"/>
            <w:vAlign w:val="center"/>
          </w:tcPr>
          <w:p w14:paraId="0D6DDB02">
            <w:pPr>
              <w:spacing w:line="400" w:lineRule="exact"/>
              <w:jc w:val="center"/>
              <w:rPr>
                <w:bCs/>
                <w:sz w:val="24"/>
              </w:rPr>
            </w:pPr>
            <w:r>
              <w:rPr>
                <w:rFonts w:hint="eastAsia"/>
                <w:bCs/>
                <w:sz w:val="24"/>
              </w:rPr>
              <w:t xml:space="preserve"> 财务部</w:t>
            </w:r>
          </w:p>
        </w:tc>
        <w:tc>
          <w:tcPr>
            <w:tcW w:w="1239" w:type="dxa"/>
            <w:tcBorders>
              <w:top w:val="single" w:color="auto" w:sz="4" w:space="0"/>
              <w:left w:val="single" w:color="auto" w:sz="4" w:space="0"/>
              <w:bottom w:val="single" w:color="auto" w:sz="4" w:space="0"/>
              <w:right w:val="single" w:color="auto" w:sz="4" w:space="0"/>
            </w:tcBorders>
            <w:noWrap w:val="0"/>
            <w:vAlign w:val="center"/>
          </w:tcPr>
          <w:p w14:paraId="0078D50C">
            <w:pPr>
              <w:spacing w:line="400" w:lineRule="exact"/>
              <w:jc w:val="center"/>
              <w:rPr>
                <w:bCs/>
                <w:sz w:val="24"/>
              </w:rPr>
            </w:pPr>
            <w:r>
              <w:rPr>
                <w:rFonts w:hint="eastAsia"/>
                <w:bCs/>
                <w:sz w:val="24"/>
              </w:rPr>
              <w:t>直接上级</w:t>
            </w:r>
          </w:p>
        </w:tc>
        <w:tc>
          <w:tcPr>
            <w:tcW w:w="2361" w:type="dxa"/>
            <w:tcBorders>
              <w:top w:val="single" w:color="auto" w:sz="4" w:space="0"/>
              <w:left w:val="single" w:color="auto" w:sz="4" w:space="0"/>
              <w:bottom w:val="single" w:color="auto" w:sz="4" w:space="0"/>
              <w:right w:val="single" w:color="auto" w:sz="4" w:space="0"/>
            </w:tcBorders>
            <w:noWrap w:val="0"/>
            <w:vAlign w:val="center"/>
          </w:tcPr>
          <w:p w14:paraId="0F04ECA1">
            <w:pPr>
              <w:spacing w:line="400" w:lineRule="exact"/>
              <w:jc w:val="center"/>
              <w:rPr>
                <w:rFonts w:hint="eastAsia"/>
                <w:bCs/>
                <w:sz w:val="24"/>
              </w:rPr>
            </w:pPr>
            <w:r>
              <w:rPr>
                <w:rFonts w:hint="eastAsia"/>
                <w:bCs/>
                <w:sz w:val="24"/>
              </w:rPr>
              <w:t>财务部主管</w:t>
            </w:r>
          </w:p>
        </w:tc>
      </w:tr>
      <w:tr w14:paraId="1CF905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25"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06A1CDA6">
            <w:pPr>
              <w:spacing w:line="400" w:lineRule="exact"/>
              <w:jc w:val="center"/>
              <w:rPr>
                <w:bCs/>
                <w:sz w:val="24"/>
              </w:rPr>
            </w:pPr>
            <w:r>
              <w:rPr>
                <w:rFonts w:hint="eastAsia"/>
                <w:bCs/>
                <w:sz w:val="24"/>
              </w:rPr>
              <w:t>身体条件</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09D84716">
            <w:pPr>
              <w:spacing w:line="400" w:lineRule="exact"/>
              <w:rPr>
                <w:bCs/>
                <w:sz w:val="24"/>
              </w:rPr>
            </w:pPr>
            <w:r>
              <w:rPr>
                <w:rFonts w:hint="eastAsia"/>
                <w:bCs/>
                <w:sz w:val="24"/>
              </w:rPr>
              <w:t>身体健康，符合正常人的条件要求。</w:t>
            </w:r>
          </w:p>
        </w:tc>
      </w:tr>
      <w:tr w14:paraId="0CF30D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3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0A249AE8">
            <w:pPr>
              <w:spacing w:line="400" w:lineRule="exact"/>
              <w:jc w:val="center"/>
              <w:rPr>
                <w:bCs/>
                <w:sz w:val="24"/>
              </w:rPr>
            </w:pPr>
            <w:r>
              <w:rPr>
                <w:rFonts w:hint="eastAsia"/>
                <w:bCs/>
                <w:sz w:val="24"/>
              </w:rPr>
              <w:t>技能要求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5BC6E13D">
            <w:pPr>
              <w:spacing w:line="400" w:lineRule="exact"/>
              <w:rPr>
                <w:rFonts w:hint="eastAsia"/>
                <w:bCs/>
                <w:sz w:val="24"/>
              </w:rPr>
            </w:pPr>
            <w:r>
              <w:rPr>
                <w:rFonts w:hint="eastAsia"/>
                <w:bCs/>
                <w:sz w:val="24"/>
              </w:rPr>
              <w:t>有高中以上的计算能力，有简单的电脑操作技能，熟悉仓库管理流程。</w:t>
            </w:r>
          </w:p>
          <w:p w14:paraId="74D16F35">
            <w:pPr>
              <w:spacing w:line="400" w:lineRule="exact"/>
              <w:rPr>
                <w:bCs/>
                <w:sz w:val="24"/>
              </w:rPr>
            </w:pPr>
            <w:r>
              <w:rPr>
                <w:rFonts w:hint="eastAsia" w:ascii="宋体" w:hAnsi="宋体"/>
                <w:color w:val="000000"/>
                <w:sz w:val="24"/>
              </w:rPr>
              <w:t>熟悉仓库管理流程，了解各种物料的化学属性以及存放的技巧。</w:t>
            </w:r>
          </w:p>
        </w:tc>
      </w:tr>
      <w:tr w14:paraId="3E52E1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25"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020F9FE9">
            <w:pPr>
              <w:spacing w:line="400" w:lineRule="exact"/>
              <w:jc w:val="center"/>
              <w:rPr>
                <w:bCs/>
                <w:sz w:val="24"/>
              </w:rPr>
            </w:pPr>
            <w:r>
              <w:rPr>
                <w:rFonts w:hint="eastAsia"/>
                <w:bCs/>
                <w:sz w:val="24"/>
              </w:rPr>
              <w:t>心理素质</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540AF9FA">
            <w:pPr>
              <w:spacing w:line="400" w:lineRule="exact"/>
              <w:rPr>
                <w:bCs/>
                <w:sz w:val="24"/>
              </w:rPr>
            </w:pPr>
            <w:r>
              <w:rPr>
                <w:rFonts w:hint="eastAsia"/>
                <w:bCs/>
                <w:sz w:val="24"/>
              </w:rPr>
              <w:t>做事仔细、认真、稳重、有计划性和条理性。</w:t>
            </w:r>
          </w:p>
        </w:tc>
      </w:tr>
      <w:tr w14:paraId="033FE3E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25"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05FA47F9">
            <w:pPr>
              <w:spacing w:line="400" w:lineRule="exact"/>
              <w:jc w:val="center"/>
              <w:rPr>
                <w:bCs/>
                <w:sz w:val="24"/>
              </w:rPr>
            </w:pPr>
            <w:r>
              <w:rPr>
                <w:rFonts w:hint="eastAsia"/>
                <w:bCs/>
                <w:sz w:val="24"/>
              </w:rPr>
              <w:t>经验要求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104F0691">
            <w:pPr>
              <w:spacing w:line="400" w:lineRule="exact"/>
              <w:rPr>
                <w:bCs/>
                <w:sz w:val="24"/>
              </w:rPr>
            </w:pPr>
            <w:r>
              <w:rPr>
                <w:rFonts w:hint="eastAsia"/>
                <w:bCs/>
                <w:sz w:val="24"/>
              </w:rPr>
              <w:t>3年以上工作经验，其中仓库岗位工作一年以上。</w:t>
            </w:r>
          </w:p>
        </w:tc>
      </w:tr>
      <w:tr w14:paraId="186DC8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25"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71C97A68">
            <w:pPr>
              <w:spacing w:line="400" w:lineRule="exact"/>
              <w:jc w:val="center"/>
              <w:rPr>
                <w:bCs/>
                <w:sz w:val="24"/>
              </w:rPr>
            </w:pPr>
            <w:r>
              <w:rPr>
                <w:rFonts w:hint="eastAsia"/>
                <w:bCs/>
                <w:sz w:val="24"/>
              </w:rPr>
              <w:t>其他要求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0862E7DD">
            <w:pPr>
              <w:spacing w:line="400" w:lineRule="exact"/>
              <w:rPr>
                <w:bCs/>
                <w:sz w:val="24"/>
              </w:rPr>
            </w:pPr>
            <w:r>
              <w:rPr>
                <w:rFonts w:hint="eastAsia"/>
                <w:bCs/>
                <w:sz w:val="24"/>
              </w:rPr>
              <w:t>工作敬业，认真负责。</w:t>
            </w:r>
          </w:p>
        </w:tc>
      </w:tr>
    </w:tbl>
    <w:p w14:paraId="2ADFC499">
      <w:pPr>
        <w:rPr>
          <w:rFonts w:hint="eastAsia"/>
          <w:sz w:val="24"/>
        </w:rPr>
      </w:pPr>
    </w:p>
    <w:p w14:paraId="77343BCF">
      <w:pPr>
        <w:spacing w:line="600" w:lineRule="exact"/>
        <w:rPr>
          <w:rFonts w:hint="eastAsia"/>
          <w:b/>
          <w:sz w:val="24"/>
        </w:rPr>
      </w:pPr>
      <w:r>
        <w:rPr>
          <w:rFonts w:hint="eastAsia"/>
          <w:b/>
          <w:sz w:val="24"/>
        </w:rPr>
        <w:t>职责：</w:t>
      </w:r>
    </w:p>
    <w:p w14:paraId="36E90723">
      <w:pPr>
        <w:spacing w:line="500" w:lineRule="exact"/>
        <w:rPr>
          <w:rFonts w:hint="eastAsia"/>
          <w:sz w:val="24"/>
        </w:rPr>
      </w:pPr>
      <w:r>
        <w:rPr>
          <w:rFonts w:hint="eastAsia"/>
          <w:sz w:val="30"/>
        </w:rPr>
        <w:t>一、</w:t>
      </w:r>
      <w:r>
        <w:rPr>
          <w:rFonts w:hint="eastAsia"/>
          <w:sz w:val="24"/>
        </w:rPr>
        <w:t xml:space="preserve"> 确保各类物资符合手续方可入库。</w:t>
      </w:r>
    </w:p>
    <w:p w14:paraId="31821BCF">
      <w:pPr>
        <w:spacing w:line="500" w:lineRule="exact"/>
        <w:rPr>
          <w:rFonts w:hint="eastAsia"/>
          <w:sz w:val="24"/>
        </w:rPr>
      </w:pPr>
      <w:r>
        <w:rPr>
          <w:rFonts w:hint="eastAsia"/>
          <w:sz w:val="24"/>
        </w:rPr>
        <w:t>二、 负责进库物资的保管、建帐、发放工作，做到帐、卡、物一致。</w:t>
      </w:r>
    </w:p>
    <w:p w14:paraId="2B83AFA8">
      <w:pPr>
        <w:spacing w:line="500" w:lineRule="exact"/>
        <w:rPr>
          <w:rFonts w:hint="eastAsia"/>
          <w:sz w:val="24"/>
        </w:rPr>
      </w:pPr>
      <w:r>
        <w:rPr>
          <w:rFonts w:hint="eastAsia"/>
          <w:sz w:val="24"/>
        </w:rPr>
        <w:t>三、 库存物资应堆放整齐，标识清楚。</w:t>
      </w:r>
    </w:p>
    <w:p w14:paraId="60FD5153">
      <w:pPr>
        <w:spacing w:line="500" w:lineRule="exact"/>
        <w:ind w:left="600" w:hanging="600" w:hangingChars="250"/>
        <w:rPr>
          <w:rFonts w:hint="eastAsia"/>
          <w:sz w:val="24"/>
        </w:rPr>
      </w:pPr>
      <w:r>
        <w:rPr>
          <w:rFonts w:hint="eastAsia"/>
          <w:sz w:val="24"/>
        </w:rPr>
        <w:t>四、 确保需开具领料单或出库单方可发料，开具入库单、出库单时，应做到单面清洁，字迹清楚，并及时上报主管和相关部门。</w:t>
      </w:r>
    </w:p>
    <w:p w14:paraId="7989AFB4">
      <w:pPr>
        <w:numPr>
          <w:ilvl w:val="0"/>
          <w:numId w:val="8"/>
        </w:numPr>
        <w:spacing w:line="500" w:lineRule="exact"/>
        <w:rPr>
          <w:rFonts w:hint="eastAsia"/>
          <w:sz w:val="24"/>
        </w:rPr>
      </w:pPr>
      <w:r>
        <w:rPr>
          <w:rFonts w:hint="eastAsia"/>
          <w:sz w:val="24"/>
        </w:rPr>
        <w:t>平时应配合领导的抽盘，每年至少自行盘点一次。</w:t>
      </w:r>
    </w:p>
    <w:p w14:paraId="78D80A9C">
      <w:pPr>
        <w:numPr>
          <w:ilvl w:val="0"/>
          <w:numId w:val="8"/>
        </w:numPr>
        <w:spacing w:line="500" w:lineRule="exact"/>
        <w:rPr>
          <w:rFonts w:hint="eastAsia"/>
          <w:sz w:val="24"/>
        </w:rPr>
      </w:pPr>
      <w:r>
        <w:rPr>
          <w:rFonts w:hint="eastAsia"/>
          <w:sz w:val="24"/>
        </w:rPr>
        <w:t xml:space="preserve">严格执行仓库产品贮存管理规定，指导和监督搬运工安全、文明搬运，保证贮存和搬运过程中产品的质量。 </w:t>
      </w:r>
    </w:p>
    <w:p w14:paraId="694DADCA">
      <w:pPr>
        <w:numPr>
          <w:ilvl w:val="0"/>
          <w:numId w:val="8"/>
        </w:numPr>
        <w:spacing w:line="500" w:lineRule="exact"/>
        <w:rPr>
          <w:rFonts w:hint="eastAsia"/>
          <w:sz w:val="24"/>
        </w:rPr>
      </w:pPr>
      <w:r>
        <w:rPr>
          <w:rFonts w:hint="eastAsia"/>
          <w:sz w:val="24"/>
        </w:rPr>
        <w:t>保持仓库内场地清洁，做好仓库的防水、防火、防盗、防事故等工作。</w:t>
      </w:r>
    </w:p>
    <w:p w14:paraId="1EDE10A3">
      <w:pPr>
        <w:numPr>
          <w:ilvl w:val="0"/>
          <w:numId w:val="8"/>
        </w:numPr>
        <w:spacing w:line="500" w:lineRule="exact"/>
        <w:rPr>
          <w:rFonts w:hint="eastAsia"/>
          <w:sz w:val="24"/>
        </w:rPr>
      </w:pPr>
      <w:r>
        <w:rPr>
          <w:rFonts w:hint="eastAsia"/>
          <w:sz w:val="24"/>
        </w:rPr>
        <w:t>协助品质部对仓库物资的质量检查。</w:t>
      </w:r>
    </w:p>
    <w:p w14:paraId="6262077E">
      <w:pPr>
        <w:spacing w:line="500" w:lineRule="exact"/>
        <w:rPr>
          <w:rFonts w:hint="eastAsia"/>
          <w:sz w:val="24"/>
        </w:rPr>
      </w:pPr>
    </w:p>
    <w:p w14:paraId="74891712">
      <w:pPr>
        <w:spacing w:line="500" w:lineRule="exact"/>
        <w:rPr>
          <w:rFonts w:hint="eastAsia"/>
          <w:sz w:val="24"/>
        </w:rPr>
      </w:pPr>
    </w:p>
    <w:p w14:paraId="2A340090">
      <w:pPr>
        <w:ind w:firstLine="3070" w:firstLineChars="695"/>
        <w:rPr>
          <w:rFonts w:hint="eastAsia"/>
          <w:b/>
          <w:bCs/>
          <w:sz w:val="44"/>
          <w:szCs w:val="36"/>
        </w:rPr>
      </w:pPr>
    </w:p>
    <w:p w14:paraId="24F74770">
      <w:pPr>
        <w:ind w:firstLine="3070" w:firstLineChars="695"/>
        <w:rPr>
          <w:rFonts w:hint="eastAsia"/>
          <w:b/>
          <w:bCs/>
          <w:sz w:val="44"/>
          <w:szCs w:val="36"/>
        </w:rPr>
      </w:pPr>
    </w:p>
    <w:p w14:paraId="74F6C960">
      <w:pPr>
        <w:ind w:firstLine="3070" w:firstLineChars="695"/>
        <w:rPr>
          <w:rFonts w:hint="eastAsia"/>
          <w:b/>
          <w:bCs/>
          <w:sz w:val="44"/>
          <w:szCs w:val="36"/>
        </w:rPr>
      </w:pPr>
      <w:r>
        <w:rPr>
          <w:rFonts w:hint="eastAsia"/>
          <w:b/>
          <w:bCs/>
          <w:sz w:val="44"/>
          <w:szCs w:val="36"/>
        </w:rPr>
        <w:t>内审员岗位说明书</w:t>
      </w:r>
    </w:p>
    <w:p w14:paraId="5D6BE9E4">
      <w:pPr>
        <w:rPr>
          <w:rFonts w:hint="eastAsia"/>
          <w:b/>
          <w:bCs/>
          <w:sz w:val="24"/>
        </w:rPr>
      </w:pPr>
      <w:r>
        <w:rPr>
          <w:rFonts w:hint="eastAsia"/>
          <w:b/>
          <w:bCs/>
          <w:sz w:val="24"/>
        </w:rPr>
        <w:t>任职要求：</w:t>
      </w:r>
    </w:p>
    <w:tbl>
      <w:tblPr>
        <w:tblStyle w:val="7"/>
        <w:tblW w:w="0" w:type="auto"/>
        <w:tblInd w:w="-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264"/>
        <w:gridCol w:w="1408"/>
        <w:gridCol w:w="1554"/>
        <w:gridCol w:w="1246"/>
        <w:gridCol w:w="1511"/>
        <w:gridCol w:w="2557"/>
      </w:tblGrid>
      <w:tr w14:paraId="5B1570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62B4A5BC">
            <w:pPr>
              <w:spacing w:line="400" w:lineRule="exact"/>
              <w:jc w:val="center"/>
              <w:rPr>
                <w:bCs/>
                <w:sz w:val="24"/>
              </w:rPr>
            </w:pPr>
            <w:r>
              <w:rPr>
                <w:rFonts w:hint="eastAsia"/>
                <w:bCs/>
                <w:sz w:val="24"/>
              </w:rPr>
              <w:t>岗位名称</w:t>
            </w:r>
          </w:p>
        </w:tc>
        <w:tc>
          <w:tcPr>
            <w:tcW w:w="1408" w:type="dxa"/>
            <w:tcBorders>
              <w:top w:val="single" w:color="auto" w:sz="4" w:space="0"/>
              <w:left w:val="single" w:color="auto" w:sz="4" w:space="0"/>
              <w:bottom w:val="single" w:color="auto" w:sz="4" w:space="0"/>
              <w:right w:val="single" w:color="auto" w:sz="4" w:space="0"/>
            </w:tcBorders>
            <w:noWrap w:val="0"/>
            <w:vAlign w:val="center"/>
          </w:tcPr>
          <w:p w14:paraId="0D5EB859">
            <w:pPr>
              <w:spacing w:line="400" w:lineRule="exact"/>
              <w:jc w:val="center"/>
              <w:rPr>
                <w:bCs/>
                <w:sz w:val="24"/>
              </w:rPr>
            </w:pPr>
            <w:r>
              <w:rPr>
                <w:rFonts w:hint="eastAsia"/>
                <w:bCs/>
                <w:sz w:val="24"/>
              </w:rPr>
              <w:t>内审员</w:t>
            </w:r>
          </w:p>
        </w:tc>
        <w:tc>
          <w:tcPr>
            <w:tcW w:w="1554" w:type="dxa"/>
            <w:tcBorders>
              <w:top w:val="single" w:color="auto" w:sz="4" w:space="0"/>
              <w:left w:val="single" w:color="auto" w:sz="4" w:space="0"/>
              <w:bottom w:val="single" w:color="auto" w:sz="4" w:space="0"/>
              <w:right w:val="single" w:color="auto" w:sz="4" w:space="0"/>
            </w:tcBorders>
            <w:noWrap w:val="0"/>
            <w:vAlign w:val="center"/>
          </w:tcPr>
          <w:p w14:paraId="104FCE65">
            <w:pPr>
              <w:spacing w:line="400" w:lineRule="exact"/>
              <w:jc w:val="center"/>
              <w:rPr>
                <w:bCs/>
                <w:sz w:val="24"/>
              </w:rPr>
            </w:pPr>
            <w:r>
              <w:rPr>
                <w:rFonts w:hint="eastAsia"/>
                <w:bCs/>
                <w:sz w:val="24"/>
              </w:rPr>
              <w:t>所属部门</w:t>
            </w:r>
          </w:p>
        </w:tc>
        <w:tc>
          <w:tcPr>
            <w:tcW w:w="1246" w:type="dxa"/>
            <w:tcBorders>
              <w:top w:val="single" w:color="auto" w:sz="4" w:space="0"/>
              <w:left w:val="single" w:color="auto" w:sz="4" w:space="0"/>
              <w:bottom w:val="single" w:color="auto" w:sz="4" w:space="0"/>
              <w:right w:val="single" w:color="auto" w:sz="4" w:space="0"/>
            </w:tcBorders>
            <w:noWrap w:val="0"/>
            <w:vAlign w:val="center"/>
          </w:tcPr>
          <w:p w14:paraId="1E9E7863">
            <w:pPr>
              <w:spacing w:line="400" w:lineRule="exact"/>
              <w:jc w:val="center"/>
              <w:rPr>
                <w:bCs/>
                <w:sz w:val="24"/>
              </w:rPr>
            </w:pPr>
            <w:r>
              <w:rPr>
                <w:rFonts w:hint="eastAsia"/>
                <w:bCs/>
                <w:sz w:val="24"/>
              </w:rPr>
              <w:t xml:space="preserve"> 独立</w:t>
            </w:r>
          </w:p>
        </w:tc>
        <w:tc>
          <w:tcPr>
            <w:tcW w:w="1511" w:type="dxa"/>
            <w:tcBorders>
              <w:top w:val="single" w:color="auto" w:sz="4" w:space="0"/>
              <w:left w:val="single" w:color="auto" w:sz="4" w:space="0"/>
              <w:bottom w:val="single" w:color="auto" w:sz="4" w:space="0"/>
              <w:right w:val="single" w:color="auto" w:sz="4" w:space="0"/>
            </w:tcBorders>
            <w:noWrap w:val="0"/>
            <w:vAlign w:val="center"/>
          </w:tcPr>
          <w:p w14:paraId="50DEA4BB">
            <w:pPr>
              <w:spacing w:line="400" w:lineRule="exact"/>
              <w:jc w:val="center"/>
              <w:rPr>
                <w:bCs/>
                <w:sz w:val="24"/>
              </w:rPr>
            </w:pPr>
            <w:r>
              <w:rPr>
                <w:rFonts w:hint="eastAsia"/>
                <w:bCs/>
                <w:sz w:val="24"/>
              </w:rPr>
              <w:t>直接上级</w:t>
            </w:r>
          </w:p>
        </w:tc>
        <w:tc>
          <w:tcPr>
            <w:tcW w:w="2557" w:type="dxa"/>
            <w:tcBorders>
              <w:top w:val="single" w:color="auto" w:sz="4" w:space="0"/>
              <w:left w:val="single" w:color="auto" w:sz="4" w:space="0"/>
              <w:bottom w:val="single" w:color="auto" w:sz="4" w:space="0"/>
              <w:right w:val="single" w:color="auto" w:sz="4" w:space="0"/>
            </w:tcBorders>
            <w:noWrap w:val="0"/>
            <w:vAlign w:val="center"/>
          </w:tcPr>
          <w:p w14:paraId="0F925855">
            <w:pPr>
              <w:spacing w:line="400" w:lineRule="exact"/>
              <w:jc w:val="center"/>
              <w:rPr>
                <w:bCs/>
                <w:sz w:val="24"/>
              </w:rPr>
            </w:pPr>
            <w:r>
              <w:rPr>
                <w:rFonts w:hint="eastAsia"/>
                <w:bCs/>
                <w:sz w:val="24"/>
              </w:rPr>
              <w:t>审核组长</w:t>
            </w:r>
          </w:p>
        </w:tc>
      </w:tr>
      <w:tr w14:paraId="5AACB82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09"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57D5449A">
            <w:pPr>
              <w:spacing w:line="400" w:lineRule="exact"/>
              <w:jc w:val="center"/>
              <w:rPr>
                <w:bCs/>
                <w:sz w:val="24"/>
              </w:rPr>
            </w:pPr>
            <w:r>
              <w:rPr>
                <w:rFonts w:hint="eastAsia"/>
                <w:bCs/>
                <w:sz w:val="24"/>
              </w:rPr>
              <w:t>身体条件</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1771DFD2">
            <w:pPr>
              <w:spacing w:line="400" w:lineRule="exact"/>
              <w:rPr>
                <w:bCs/>
                <w:sz w:val="24"/>
              </w:rPr>
            </w:pPr>
            <w:r>
              <w:rPr>
                <w:rFonts w:hint="eastAsia"/>
                <w:bCs/>
                <w:sz w:val="24"/>
              </w:rPr>
              <w:t>符合正常人的一般健康标准。</w:t>
            </w:r>
          </w:p>
        </w:tc>
      </w:tr>
      <w:tr w14:paraId="3CBE11A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75"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1C52EAEB">
            <w:pPr>
              <w:spacing w:line="400" w:lineRule="exact"/>
              <w:jc w:val="center"/>
              <w:rPr>
                <w:bCs/>
                <w:sz w:val="24"/>
              </w:rPr>
            </w:pPr>
            <w:r>
              <w:rPr>
                <w:rFonts w:hint="eastAsia"/>
                <w:bCs/>
                <w:sz w:val="24"/>
              </w:rPr>
              <w:t>技能要求</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2A5E6775">
            <w:pPr>
              <w:spacing w:line="400" w:lineRule="exact"/>
              <w:rPr>
                <w:rFonts w:hint="eastAsia"/>
                <w:bCs/>
                <w:sz w:val="24"/>
              </w:rPr>
            </w:pPr>
            <w:r>
              <w:rPr>
                <w:rFonts w:hint="eastAsia"/>
                <w:bCs/>
                <w:sz w:val="24"/>
              </w:rPr>
              <w:t>具备内审员的资格，熟悉本公司的管理现状，但不能审核自己的工作。</w:t>
            </w:r>
          </w:p>
          <w:p w14:paraId="49AC6C46">
            <w:pPr>
              <w:spacing w:line="400" w:lineRule="exact"/>
              <w:rPr>
                <w:bCs/>
                <w:sz w:val="24"/>
              </w:rPr>
            </w:pPr>
            <w:r>
              <w:rPr>
                <w:rFonts w:hint="eastAsia" w:ascii="宋体" w:hAnsi="宋体"/>
                <w:color w:val="000000"/>
                <w:sz w:val="24"/>
              </w:rPr>
              <w:t>了解我国目前ISO9001认证认可现状，对ISO9001标准有较深的理解，掌握一定内部审核的方法和技巧。</w:t>
            </w:r>
          </w:p>
        </w:tc>
      </w:tr>
      <w:tr w14:paraId="3BB86F6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6B88C6EA">
            <w:pPr>
              <w:spacing w:line="400" w:lineRule="exact"/>
              <w:jc w:val="center"/>
              <w:rPr>
                <w:bCs/>
                <w:sz w:val="24"/>
              </w:rPr>
            </w:pPr>
            <w:r>
              <w:rPr>
                <w:rFonts w:hint="eastAsia"/>
                <w:bCs/>
                <w:sz w:val="24"/>
              </w:rPr>
              <w:t>心理素质</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5C89E7B6">
            <w:pPr>
              <w:spacing w:line="400" w:lineRule="exact"/>
              <w:rPr>
                <w:bCs/>
                <w:sz w:val="24"/>
              </w:rPr>
            </w:pPr>
            <w:r>
              <w:rPr>
                <w:rFonts w:hint="eastAsia"/>
                <w:bCs/>
                <w:sz w:val="24"/>
              </w:rPr>
              <w:t>有较强的责任心，能站在公证的立场上考虑问题。</w:t>
            </w:r>
          </w:p>
        </w:tc>
      </w:tr>
      <w:tr w14:paraId="7D993A0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6F53FCEB">
            <w:pPr>
              <w:spacing w:line="400" w:lineRule="exact"/>
              <w:jc w:val="center"/>
              <w:rPr>
                <w:bCs/>
                <w:sz w:val="24"/>
              </w:rPr>
            </w:pPr>
            <w:r>
              <w:rPr>
                <w:rFonts w:hint="eastAsia"/>
                <w:bCs/>
                <w:sz w:val="24"/>
              </w:rPr>
              <w:t>经验要求</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2F987AE8">
            <w:pPr>
              <w:spacing w:line="400" w:lineRule="exact"/>
              <w:rPr>
                <w:bCs/>
                <w:sz w:val="24"/>
              </w:rPr>
            </w:pPr>
            <w:r>
              <w:rPr>
                <w:rFonts w:hint="eastAsia"/>
                <w:bCs/>
                <w:sz w:val="24"/>
              </w:rPr>
              <w:t>不限</w:t>
            </w:r>
          </w:p>
        </w:tc>
      </w:tr>
      <w:tr w14:paraId="64FAB93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36D79137">
            <w:pPr>
              <w:spacing w:line="400" w:lineRule="exact"/>
              <w:jc w:val="center"/>
              <w:rPr>
                <w:bCs/>
                <w:sz w:val="24"/>
              </w:rPr>
            </w:pPr>
            <w:r>
              <w:rPr>
                <w:rFonts w:hint="eastAsia"/>
                <w:bCs/>
                <w:sz w:val="24"/>
              </w:rPr>
              <w:t>其他要求</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0DE9FD9C">
            <w:pPr>
              <w:spacing w:line="400" w:lineRule="exact"/>
              <w:rPr>
                <w:bCs/>
                <w:sz w:val="24"/>
              </w:rPr>
            </w:pPr>
            <w:r>
              <w:rPr>
                <w:rFonts w:hint="eastAsia"/>
                <w:bCs/>
                <w:sz w:val="24"/>
              </w:rPr>
              <w:t>工作敬业、负责。</w:t>
            </w:r>
          </w:p>
        </w:tc>
      </w:tr>
    </w:tbl>
    <w:p w14:paraId="5358FFF4">
      <w:pPr>
        <w:spacing w:line="480" w:lineRule="exact"/>
        <w:rPr>
          <w:rFonts w:hint="eastAsia"/>
          <w:b/>
          <w:sz w:val="24"/>
        </w:rPr>
      </w:pPr>
      <w:r>
        <w:rPr>
          <w:rFonts w:hint="eastAsia"/>
          <w:b/>
          <w:sz w:val="24"/>
        </w:rPr>
        <w:t>职责：</w:t>
      </w:r>
    </w:p>
    <w:p w14:paraId="1E797AEA">
      <w:pPr>
        <w:numPr>
          <w:ilvl w:val="0"/>
          <w:numId w:val="7"/>
        </w:numPr>
        <w:spacing w:line="700" w:lineRule="exact"/>
        <w:rPr>
          <w:rFonts w:hint="eastAsia"/>
          <w:sz w:val="24"/>
        </w:rPr>
      </w:pPr>
      <w:r>
        <w:rPr>
          <w:rFonts w:hint="eastAsia"/>
          <w:sz w:val="24"/>
        </w:rPr>
        <w:t>做到公正、独立的开展工作，站在顾客的立场，实施内部质量体系审核。</w:t>
      </w:r>
    </w:p>
    <w:p w14:paraId="7EF038F7">
      <w:pPr>
        <w:spacing w:line="700" w:lineRule="exact"/>
        <w:ind w:left="480" w:hanging="480" w:hangingChars="200"/>
        <w:rPr>
          <w:rFonts w:hint="eastAsia"/>
          <w:sz w:val="24"/>
        </w:rPr>
      </w:pPr>
      <w:r>
        <w:rPr>
          <w:rFonts w:hint="eastAsia"/>
          <w:sz w:val="24"/>
        </w:rPr>
        <w:t>二、在审核组组长的领导下，编制核查表，做好审核准备。</w:t>
      </w:r>
    </w:p>
    <w:p w14:paraId="1DF39287">
      <w:pPr>
        <w:spacing w:line="700" w:lineRule="exact"/>
        <w:rPr>
          <w:rFonts w:hint="eastAsia"/>
          <w:sz w:val="24"/>
        </w:rPr>
      </w:pPr>
      <w:r>
        <w:rPr>
          <w:rFonts w:hint="eastAsia"/>
          <w:sz w:val="24"/>
        </w:rPr>
        <w:t>三、在审核过程中应尊重客观事实，如实记录被审核部门的现状。</w:t>
      </w:r>
    </w:p>
    <w:p w14:paraId="0AE4453B">
      <w:pPr>
        <w:spacing w:line="700" w:lineRule="exact"/>
        <w:ind w:left="480" w:hanging="480" w:hangingChars="200"/>
        <w:rPr>
          <w:rFonts w:hint="eastAsia"/>
          <w:sz w:val="24"/>
        </w:rPr>
      </w:pPr>
      <w:r>
        <w:rPr>
          <w:rFonts w:hint="eastAsia"/>
          <w:sz w:val="24"/>
        </w:rPr>
        <w:t>四、认真做好审核总结，开具不合格项报告。如审核组长要求，应编制审核报告。</w:t>
      </w:r>
    </w:p>
    <w:p w14:paraId="754840A5">
      <w:pPr>
        <w:spacing w:line="700" w:lineRule="exact"/>
        <w:rPr>
          <w:rFonts w:hint="eastAsia"/>
          <w:sz w:val="24"/>
        </w:rPr>
      </w:pPr>
      <w:r>
        <w:rPr>
          <w:rFonts w:hint="eastAsia"/>
          <w:sz w:val="24"/>
        </w:rPr>
        <w:t>四、做到审核记录清楚，整洁。</w:t>
      </w:r>
    </w:p>
    <w:p w14:paraId="5933E504">
      <w:pPr>
        <w:spacing w:line="700" w:lineRule="exact"/>
        <w:rPr>
          <w:rFonts w:hint="eastAsia"/>
          <w:sz w:val="24"/>
        </w:rPr>
      </w:pPr>
      <w:r>
        <w:rPr>
          <w:rFonts w:hint="eastAsia"/>
          <w:sz w:val="24"/>
        </w:rPr>
        <w:t>五、负责审核后纠正措施有效性的验证。</w:t>
      </w:r>
    </w:p>
    <w:p w14:paraId="78C5ABF0">
      <w:pPr>
        <w:rPr>
          <w:rFonts w:hint="eastAsia"/>
          <w:sz w:val="32"/>
        </w:rPr>
      </w:pPr>
    </w:p>
    <w:p w14:paraId="44816247">
      <w:pPr>
        <w:rPr>
          <w:rFonts w:hint="eastAsia"/>
          <w:sz w:val="32"/>
        </w:rPr>
      </w:pPr>
    </w:p>
    <w:p w14:paraId="4AA4EB24">
      <w:pPr>
        <w:rPr>
          <w:rFonts w:hint="eastAsia"/>
          <w:sz w:val="32"/>
        </w:rPr>
      </w:pPr>
    </w:p>
    <w:p w14:paraId="0CC8C4F0">
      <w:pPr>
        <w:rPr>
          <w:rFonts w:hint="eastAsia"/>
          <w:sz w:val="32"/>
        </w:rPr>
      </w:pPr>
    </w:p>
    <w:p w14:paraId="64A0EB41">
      <w:pPr>
        <w:jc w:val="left"/>
        <w:rPr>
          <w:rFonts w:hint="eastAsia"/>
          <w:b/>
          <w:bCs/>
          <w:sz w:val="44"/>
          <w:szCs w:val="36"/>
        </w:rPr>
      </w:pPr>
    </w:p>
    <w:p w14:paraId="3155DF87">
      <w:pPr>
        <w:jc w:val="left"/>
        <w:rPr>
          <w:rFonts w:hint="eastAsia"/>
          <w:b/>
          <w:bCs/>
          <w:sz w:val="44"/>
          <w:szCs w:val="36"/>
        </w:rPr>
      </w:pPr>
    </w:p>
    <w:p w14:paraId="67006586">
      <w:pPr>
        <w:ind w:firstLine="3066" w:firstLineChars="694"/>
        <w:rPr>
          <w:rFonts w:hint="eastAsia"/>
          <w:b/>
          <w:bCs/>
          <w:sz w:val="44"/>
          <w:szCs w:val="36"/>
        </w:rPr>
      </w:pPr>
      <w:r>
        <w:rPr>
          <w:rFonts w:hint="eastAsia"/>
          <w:b/>
          <w:bCs/>
          <w:sz w:val="44"/>
          <w:szCs w:val="36"/>
        </w:rPr>
        <w:t>机修工岗位说明书</w:t>
      </w:r>
    </w:p>
    <w:p w14:paraId="3CFCCB3A">
      <w:pPr>
        <w:rPr>
          <w:rFonts w:hint="eastAsia"/>
          <w:b/>
          <w:bCs/>
          <w:sz w:val="24"/>
        </w:rPr>
      </w:pPr>
      <w:r>
        <w:rPr>
          <w:rFonts w:hint="eastAsia"/>
          <w:b/>
          <w:bCs/>
          <w:sz w:val="24"/>
        </w:rPr>
        <w:t>任职要求：</w:t>
      </w:r>
    </w:p>
    <w:tbl>
      <w:tblPr>
        <w:tblStyle w:val="7"/>
        <w:tblW w:w="0" w:type="auto"/>
        <w:tblInd w:w="-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260"/>
        <w:gridCol w:w="1300"/>
        <w:gridCol w:w="1442"/>
        <w:gridCol w:w="1578"/>
        <w:gridCol w:w="1620"/>
        <w:gridCol w:w="2340"/>
      </w:tblGrid>
      <w:tr w14:paraId="190F59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6C265824">
            <w:pPr>
              <w:spacing w:line="400" w:lineRule="exact"/>
              <w:jc w:val="center"/>
              <w:rPr>
                <w:bCs/>
                <w:sz w:val="24"/>
              </w:rPr>
            </w:pPr>
            <w:r>
              <w:rPr>
                <w:rFonts w:hint="eastAsia"/>
                <w:bCs/>
                <w:sz w:val="24"/>
              </w:rPr>
              <w:t>岗位名称</w:t>
            </w:r>
          </w:p>
        </w:tc>
        <w:tc>
          <w:tcPr>
            <w:tcW w:w="1300" w:type="dxa"/>
            <w:tcBorders>
              <w:top w:val="single" w:color="auto" w:sz="4" w:space="0"/>
              <w:left w:val="single" w:color="auto" w:sz="4" w:space="0"/>
              <w:bottom w:val="single" w:color="auto" w:sz="4" w:space="0"/>
              <w:right w:val="single" w:color="auto" w:sz="4" w:space="0"/>
            </w:tcBorders>
            <w:noWrap w:val="0"/>
            <w:vAlign w:val="center"/>
          </w:tcPr>
          <w:p w14:paraId="5FD07A83">
            <w:pPr>
              <w:spacing w:line="400" w:lineRule="exact"/>
              <w:jc w:val="center"/>
              <w:rPr>
                <w:bCs/>
                <w:sz w:val="24"/>
              </w:rPr>
            </w:pPr>
            <w:r>
              <w:rPr>
                <w:rFonts w:hint="eastAsia"/>
                <w:bCs/>
                <w:sz w:val="24"/>
              </w:rPr>
              <w:t>机修工</w:t>
            </w:r>
          </w:p>
        </w:tc>
        <w:tc>
          <w:tcPr>
            <w:tcW w:w="1442" w:type="dxa"/>
            <w:tcBorders>
              <w:top w:val="single" w:color="auto" w:sz="4" w:space="0"/>
              <w:left w:val="single" w:color="auto" w:sz="4" w:space="0"/>
              <w:bottom w:val="single" w:color="auto" w:sz="4" w:space="0"/>
              <w:right w:val="single" w:color="auto" w:sz="4" w:space="0"/>
            </w:tcBorders>
            <w:noWrap w:val="0"/>
            <w:vAlign w:val="center"/>
          </w:tcPr>
          <w:p w14:paraId="47234599">
            <w:pPr>
              <w:spacing w:line="400" w:lineRule="exact"/>
              <w:jc w:val="center"/>
              <w:rPr>
                <w:bCs/>
                <w:sz w:val="24"/>
              </w:rPr>
            </w:pPr>
            <w:r>
              <w:rPr>
                <w:rFonts w:hint="eastAsia"/>
                <w:bCs/>
                <w:sz w:val="24"/>
              </w:rPr>
              <w:t>所属部门</w:t>
            </w:r>
          </w:p>
        </w:tc>
        <w:tc>
          <w:tcPr>
            <w:tcW w:w="1578" w:type="dxa"/>
            <w:tcBorders>
              <w:top w:val="single" w:color="auto" w:sz="4" w:space="0"/>
              <w:left w:val="single" w:color="auto" w:sz="4" w:space="0"/>
              <w:bottom w:val="single" w:color="auto" w:sz="4" w:space="0"/>
              <w:right w:val="single" w:color="auto" w:sz="4" w:space="0"/>
            </w:tcBorders>
            <w:noWrap w:val="0"/>
            <w:vAlign w:val="center"/>
          </w:tcPr>
          <w:p w14:paraId="73807BF5">
            <w:pPr>
              <w:spacing w:line="400" w:lineRule="exact"/>
              <w:jc w:val="center"/>
              <w:rPr>
                <w:rFonts w:hint="eastAsia" w:eastAsia="宋体"/>
                <w:bCs/>
                <w:sz w:val="24"/>
                <w:lang w:eastAsia="zh-CN"/>
              </w:rPr>
            </w:pPr>
            <w:r>
              <w:rPr>
                <w:rFonts w:hint="eastAsia"/>
                <w:bCs/>
                <w:sz w:val="24"/>
              </w:rPr>
              <w:t xml:space="preserve"> </w:t>
            </w:r>
            <w:r>
              <w:rPr>
                <w:rFonts w:hint="eastAsia"/>
                <w:bCs/>
                <w:sz w:val="24"/>
                <w:lang w:eastAsia="zh-CN"/>
              </w:rPr>
              <w:t>技术部</w:t>
            </w:r>
          </w:p>
        </w:tc>
        <w:tc>
          <w:tcPr>
            <w:tcW w:w="1620" w:type="dxa"/>
            <w:tcBorders>
              <w:top w:val="single" w:color="auto" w:sz="4" w:space="0"/>
              <w:left w:val="single" w:color="auto" w:sz="4" w:space="0"/>
              <w:bottom w:val="single" w:color="auto" w:sz="4" w:space="0"/>
              <w:right w:val="single" w:color="auto" w:sz="4" w:space="0"/>
            </w:tcBorders>
            <w:noWrap w:val="0"/>
            <w:vAlign w:val="center"/>
          </w:tcPr>
          <w:p w14:paraId="7274DC94">
            <w:pPr>
              <w:spacing w:line="400" w:lineRule="exact"/>
              <w:jc w:val="center"/>
              <w:rPr>
                <w:bCs/>
                <w:sz w:val="24"/>
              </w:rPr>
            </w:pPr>
            <w:r>
              <w:rPr>
                <w:rFonts w:hint="eastAsia"/>
                <w:bCs/>
                <w:sz w:val="24"/>
              </w:rPr>
              <w:t>直接上级</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6C8131ED">
            <w:pPr>
              <w:spacing w:line="400" w:lineRule="exact"/>
              <w:jc w:val="center"/>
              <w:rPr>
                <w:bCs/>
                <w:sz w:val="24"/>
              </w:rPr>
            </w:pPr>
            <w:r>
              <w:rPr>
                <w:rFonts w:hint="eastAsia"/>
                <w:bCs/>
                <w:sz w:val="24"/>
                <w:lang w:eastAsia="zh-CN"/>
              </w:rPr>
              <w:t>技术部</w:t>
            </w:r>
            <w:r>
              <w:rPr>
                <w:rFonts w:hint="eastAsia"/>
                <w:bCs/>
                <w:sz w:val="24"/>
              </w:rPr>
              <w:t>主管</w:t>
            </w:r>
          </w:p>
        </w:tc>
      </w:tr>
      <w:tr w14:paraId="786D319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6"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64222B0D">
            <w:pPr>
              <w:spacing w:line="400" w:lineRule="exact"/>
              <w:jc w:val="center"/>
              <w:rPr>
                <w:bCs/>
                <w:sz w:val="24"/>
              </w:rPr>
            </w:pPr>
            <w:r>
              <w:rPr>
                <w:rFonts w:hint="eastAsia"/>
                <w:bCs/>
                <w:sz w:val="24"/>
              </w:rPr>
              <w:t>身体条件</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5DF88006">
            <w:pPr>
              <w:spacing w:line="400" w:lineRule="exact"/>
              <w:rPr>
                <w:bCs/>
                <w:sz w:val="24"/>
              </w:rPr>
            </w:pPr>
            <w:r>
              <w:rPr>
                <w:rFonts w:hint="eastAsia"/>
                <w:bCs/>
                <w:sz w:val="24"/>
              </w:rPr>
              <w:t>身体健康，符合正常人条件要求。</w:t>
            </w:r>
          </w:p>
        </w:tc>
      </w:tr>
      <w:tr w14:paraId="28BC69A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91"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0AA14CF5">
            <w:pPr>
              <w:spacing w:line="400" w:lineRule="exact"/>
              <w:jc w:val="center"/>
              <w:rPr>
                <w:bCs/>
                <w:sz w:val="24"/>
              </w:rPr>
            </w:pPr>
            <w:r>
              <w:rPr>
                <w:rFonts w:hint="eastAsia"/>
                <w:bCs/>
                <w:sz w:val="24"/>
              </w:rPr>
              <w:t>技能要求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3B198AE6">
            <w:pPr>
              <w:spacing w:line="400" w:lineRule="exact"/>
              <w:rPr>
                <w:rFonts w:hint="eastAsia"/>
                <w:bCs/>
                <w:sz w:val="24"/>
              </w:rPr>
            </w:pPr>
            <w:r>
              <w:rPr>
                <w:rFonts w:hint="eastAsia"/>
                <w:bCs/>
                <w:sz w:val="24"/>
              </w:rPr>
              <w:t>熟悉产品工艺要求及工艺流程，熟悉设备的维护与保养，具有一定的维修能力。</w:t>
            </w:r>
          </w:p>
          <w:p w14:paraId="36D416C1">
            <w:pPr>
              <w:spacing w:line="400" w:lineRule="exact"/>
              <w:rPr>
                <w:bCs/>
                <w:sz w:val="24"/>
              </w:rPr>
            </w:pPr>
            <w:r>
              <w:rPr>
                <w:rFonts w:hint="eastAsia"/>
                <w:bCs/>
                <w:sz w:val="24"/>
              </w:rPr>
              <w:t>有一定的环保意识。</w:t>
            </w:r>
          </w:p>
        </w:tc>
      </w:tr>
      <w:tr w14:paraId="6A60868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52"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4D6B81A3">
            <w:pPr>
              <w:spacing w:line="400" w:lineRule="exact"/>
              <w:jc w:val="center"/>
              <w:rPr>
                <w:bCs/>
                <w:sz w:val="24"/>
              </w:rPr>
            </w:pPr>
            <w:r>
              <w:rPr>
                <w:rFonts w:hint="eastAsia"/>
                <w:bCs/>
                <w:sz w:val="24"/>
              </w:rPr>
              <w:t>心理素质</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212F4A79">
            <w:pPr>
              <w:spacing w:line="400" w:lineRule="exact"/>
              <w:rPr>
                <w:bCs/>
                <w:sz w:val="24"/>
              </w:rPr>
            </w:pPr>
            <w:r>
              <w:rPr>
                <w:rFonts w:hint="eastAsia"/>
                <w:bCs/>
                <w:sz w:val="24"/>
              </w:rPr>
              <w:t>工作细心、踏实、虚心好学。</w:t>
            </w:r>
          </w:p>
        </w:tc>
      </w:tr>
      <w:tr w14:paraId="06758E4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29"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56B2407A">
            <w:pPr>
              <w:spacing w:line="400" w:lineRule="exact"/>
              <w:jc w:val="center"/>
              <w:rPr>
                <w:bCs/>
                <w:sz w:val="24"/>
              </w:rPr>
            </w:pPr>
            <w:r>
              <w:rPr>
                <w:rFonts w:hint="eastAsia"/>
                <w:bCs/>
                <w:sz w:val="24"/>
              </w:rPr>
              <w:t>经验要求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3C7E7F24">
            <w:pPr>
              <w:spacing w:line="400" w:lineRule="exact"/>
              <w:rPr>
                <w:bCs/>
                <w:sz w:val="24"/>
              </w:rPr>
            </w:pPr>
            <w:r>
              <w:rPr>
                <w:rFonts w:hint="eastAsia"/>
                <w:bCs/>
                <w:sz w:val="24"/>
              </w:rPr>
              <w:t>三年以上工作经验，其中机修岗位任职1年以上。</w:t>
            </w:r>
          </w:p>
        </w:tc>
      </w:tr>
      <w:tr w14:paraId="61AF661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74"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593C5706">
            <w:pPr>
              <w:spacing w:line="400" w:lineRule="exact"/>
              <w:jc w:val="center"/>
              <w:rPr>
                <w:bCs/>
                <w:sz w:val="24"/>
              </w:rPr>
            </w:pPr>
            <w:r>
              <w:rPr>
                <w:rFonts w:hint="eastAsia"/>
                <w:bCs/>
                <w:sz w:val="24"/>
              </w:rPr>
              <w:t>其他要求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684EE1AF">
            <w:pPr>
              <w:spacing w:line="400" w:lineRule="exact"/>
              <w:rPr>
                <w:bCs/>
                <w:sz w:val="24"/>
              </w:rPr>
            </w:pPr>
            <w:r>
              <w:rPr>
                <w:rFonts w:hint="eastAsia"/>
                <w:bCs/>
                <w:sz w:val="24"/>
              </w:rPr>
              <w:t>有一定的组织协调能力。</w:t>
            </w:r>
          </w:p>
        </w:tc>
      </w:tr>
    </w:tbl>
    <w:p w14:paraId="2967832E">
      <w:pPr>
        <w:rPr>
          <w:rFonts w:hint="eastAsia"/>
          <w:b/>
          <w:sz w:val="24"/>
        </w:rPr>
      </w:pPr>
      <w:r>
        <w:rPr>
          <w:rFonts w:hint="eastAsia"/>
          <w:b/>
          <w:sz w:val="24"/>
        </w:rPr>
        <w:t>职责：</w:t>
      </w:r>
    </w:p>
    <w:p w14:paraId="7FCA60A1">
      <w:pPr>
        <w:numPr>
          <w:ilvl w:val="0"/>
          <w:numId w:val="9"/>
        </w:numPr>
        <w:spacing w:line="600" w:lineRule="exact"/>
        <w:rPr>
          <w:rFonts w:hint="eastAsia"/>
          <w:sz w:val="24"/>
        </w:rPr>
      </w:pPr>
      <w:r>
        <w:rPr>
          <w:rFonts w:hint="eastAsia"/>
          <w:sz w:val="24"/>
        </w:rPr>
        <w:t>负责各类生产设备的管理、保养与维修工作。</w:t>
      </w:r>
    </w:p>
    <w:p w14:paraId="3C454BA3">
      <w:pPr>
        <w:numPr>
          <w:ilvl w:val="0"/>
          <w:numId w:val="9"/>
        </w:numPr>
        <w:spacing w:line="600" w:lineRule="exact"/>
        <w:rPr>
          <w:rFonts w:hint="eastAsia"/>
          <w:sz w:val="24"/>
        </w:rPr>
      </w:pPr>
      <w:r>
        <w:rPr>
          <w:rFonts w:hint="eastAsia"/>
          <w:sz w:val="24"/>
        </w:rPr>
        <w:t xml:space="preserve">严格设备操作规程，建立设备年度保养计划，定期作好设备维护保养工作。 </w:t>
      </w:r>
    </w:p>
    <w:p w14:paraId="0FE91366">
      <w:pPr>
        <w:numPr>
          <w:ilvl w:val="0"/>
          <w:numId w:val="9"/>
        </w:numPr>
        <w:spacing w:line="600" w:lineRule="exact"/>
        <w:rPr>
          <w:rFonts w:hint="eastAsia"/>
          <w:sz w:val="24"/>
        </w:rPr>
      </w:pPr>
      <w:r>
        <w:rPr>
          <w:rFonts w:hint="eastAsia"/>
          <w:sz w:val="24"/>
        </w:rPr>
        <w:t>配合</w:t>
      </w:r>
      <w:r>
        <w:rPr>
          <w:rFonts w:hint="eastAsia"/>
          <w:sz w:val="24"/>
          <w:lang w:eastAsia="zh-CN"/>
        </w:rPr>
        <w:t>技术部</w:t>
      </w:r>
      <w:r>
        <w:rPr>
          <w:rFonts w:hint="eastAsia"/>
          <w:sz w:val="24"/>
        </w:rPr>
        <w:t>做好设备操作人员的培训工作。</w:t>
      </w:r>
    </w:p>
    <w:p w14:paraId="2F73D30A">
      <w:pPr>
        <w:numPr>
          <w:ilvl w:val="0"/>
          <w:numId w:val="9"/>
        </w:numPr>
        <w:spacing w:line="600" w:lineRule="exact"/>
        <w:rPr>
          <w:rFonts w:hint="eastAsia"/>
          <w:sz w:val="24"/>
        </w:rPr>
      </w:pPr>
      <w:r>
        <w:rPr>
          <w:rFonts w:hint="eastAsia"/>
          <w:sz w:val="24"/>
        </w:rPr>
        <w:t>在保证安全生产的前提，按照设备检修标准完成设备</w:t>
      </w:r>
      <w:r>
        <w:rPr>
          <w:rFonts w:hint="eastAsia"/>
          <w:sz w:val="24"/>
          <w:lang w:eastAsia="zh-CN"/>
        </w:rPr>
        <w:t>纺织1清洁类</w:t>
      </w:r>
      <w:r>
        <w:rPr>
          <w:rFonts w:hint="eastAsia"/>
          <w:sz w:val="24"/>
        </w:rPr>
        <w:t>的安装、检修和标识工作。</w:t>
      </w:r>
    </w:p>
    <w:p w14:paraId="376EF4A5">
      <w:pPr>
        <w:numPr>
          <w:ilvl w:val="0"/>
          <w:numId w:val="9"/>
        </w:numPr>
        <w:spacing w:line="600" w:lineRule="exact"/>
        <w:rPr>
          <w:rFonts w:hint="eastAsia"/>
          <w:sz w:val="24"/>
        </w:rPr>
      </w:pPr>
      <w:r>
        <w:rPr>
          <w:rFonts w:hint="eastAsia"/>
          <w:sz w:val="24"/>
        </w:rPr>
        <w:t>同车间的操作工、动力设备主管作好沟通工作，做好及时发现问题能及时处理，确保持续生产。</w:t>
      </w:r>
    </w:p>
    <w:p w14:paraId="16E2B89E">
      <w:pPr>
        <w:numPr>
          <w:ilvl w:val="0"/>
          <w:numId w:val="9"/>
        </w:numPr>
        <w:spacing w:line="600" w:lineRule="exact"/>
        <w:rPr>
          <w:rFonts w:hint="eastAsia"/>
          <w:sz w:val="24"/>
        </w:rPr>
      </w:pPr>
      <w:r>
        <w:rPr>
          <w:rFonts w:hint="eastAsia"/>
          <w:sz w:val="24"/>
        </w:rPr>
        <w:t>负责公司新置设备的选型、选点、安装、调试与验收工作，并作好随机技术资料、附件与备件的保管工作。</w:t>
      </w:r>
    </w:p>
    <w:p w14:paraId="407A1B99">
      <w:pPr>
        <w:numPr>
          <w:ilvl w:val="0"/>
          <w:numId w:val="9"/>
        </w:numPr>
        <w:spacing w:line="600" w:lineRule="exact"/>
        <w:rPr>
          <w:rFonts w:hint="eastAsia"/>
          <w:sz w:val="24"/>
        </w:rPr>
      </w:pPr>
      <w:r>
        <w:rPr>
          <w:rFonts w:hint="eastAsia"/>
          <w:sz w:val="24"/>
        </w:rPr>
        <w:t>负责组织对设备事故的原因分析与调查工作。</w:t>
      </w:r>
    </w:p>
    <w:p w14:paraId="6FDE0D08">
      <w:pPr>
        <w:spacing w:line="600" w:lineRule="exact"/>
        <w:rPr>
          <w:rFonts w:hint="eastAsia"/>
          <w:sz w:val="24"/>
        </w:rPr>
      </w:pPr>
    </w:p>
    <w:p w14:paraId="5811EEB6">
      <w:pPr>
        <w:rPr>
          <w:rFonts w:hint="eastAsia"/>
          <w:sz w:val="28"/>
        </w:rPr>
      </w:pPr>
    </w:p>
    <w:p w14:paraId="1E568AAC">
      <w:pPr>
        <w:rPr>
          <w:rFonts w:hint="eastAsia"/>
          <w:sz w:val="28"/>
        </w:rPr>
      </w:pPr>
    </w:p>
    <w:p w14:paraId="6919602B">
      <w:pPr>
        <w:spacing w:line="540" w:lineRule="exact"/>
        <w:ind w:left="435"/>
        <w:jc w:val="center"/>
        <w:rPr>
          <w:rFonts w:hint="eastAsia"/>
          <w:b/>
          <w:bCs/>
          <w:sz w:val="44"/>
        </w:rPr>
      </w:pPr>
    </w:p>
    <w:p w14:paraId="12D15777">
      <w:pPr>
        <w:spacing w:line="540" w:lineRule="exact"/>
        <w:ind w:left="435"/>
        <w:jc w:val="both"/>
        <w:rPr>
          <w:rFonts w:hint="eastAsia"/>
          <w:b/>
          <w:bCs/>
          <w:sz w:val="44"/>
        </w:rPr>
      </w:pPr>
      <w:r>
        <w:rPr>
          <w:rFonts w:hint="eastAsia"/>
          <w:b/>
          <w:bCs/>
          <w:sz w:val="44"/>
          <w:lang w:val="en-US" w:eastAsia="zh-CN"/>
        </w:rPr>
        <w:t xml:space="preserve">           </w:t>
      </w:r>
      <w:r>
        <w:rPr>
          <w:rFonts w:hint="eastAsia"/>
          <w:b/>
          <w:bCs/>
          <w:sz w:val="44"/>
        </w:rPr>
        <w:t>操作工岗位说明书</w:t>
      </w:r>
    </w:p>
    <w:p w14:paraId="1FD5F9E8">
      <w:pPr>
        <w:spacing w:line="540" w:lineRule="exact"/>
        <w:rPr>
          <w:rFonts w:hint="eastAsia"/>
          <w:b/>
          <w:bCs/>
          <w:sz w:val="24"/>
        </w:rPr>
      </w:pPr>
      <w:r>
        <w:rPr>
          <w:rFonts w:hint="eastAsia"/>
          <w:b/>
          <w:bCs/>
          <w:sz w:val="24"/>
        </w:rPr>
        <w:t>任职要求：</w:t>
      </w:r>
    </w:p>
    <w:tbl>
      <w:tblPr>
        <w:tblStyle w:val="7"/>
        <w:tblW w:w="0" w:type="auto"/>
        <w:tblInd w:w="-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260"/>
        <w:gridCol w:w="1980"/>
        <w:gridCol w:w="1260"/>
        <w:gridCol w:w="1620"/>
        <w:gridCol w:w="1440"/>
        <w:gridCol w:w="1980"/>
      </w:tblGrid>
      <w:tr w14:paraId="2E6A86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059F60C7">
            <w:pPr>
              <w:spacing w:line="400" w:lineRule="exact"/>
              <w:jc w:val="center"/>
              <w:rPr>
                <w:bCs/>
                <w:sz w:val="24"/>
              </w:rPr>
            </w:pPr>
            <w:r>
              <w:rPr>
                <w:rFonts w:hint="eastAsia"/>
                <w:bCs/>
                <w:sz w:val="24"/>
              </w:rPr>
              <w:t>岗位名称</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619F7B74">
            <w:pPr>
              <w:spacing w:line="400" w:lineRule="exact"/>
              <w:jc w:val="center"/>
              <w:rPr>
                <w:bCs/>
                <w:sz w:val="24"/>
              </w:rPr>
            </w:pPr>
            <w:r>
              <w:rPr>
                <w:rFonts w:hint="eastAsia"/>
                <w:bCs/>
                <w:sz w:val="24"/>
              </w:rPr>
              <w:t>操作工</w:t>
            </w:r>
          </w:p>
        </w:tc>
        <w:tc>
          <w:tcPr>
            <w:tcW w:w="1260" w:type="dxa"/>
            <w:tcBorders>
              <w:top w:val="single" w:color="auto" w:sz="4" w:space="0"/>
              <w:left w:val="single" w:color="auto" w:sz="4" w:space="0"/>
              <w:bottom w:val="single" w:color="auto" w:sz="4" w:space="0"/>
              <w:right w:val="single" w:color="auto" w:sz="4" w:space="0"/>
            </w:tcBorders>
            <w:noWrap w:val="0"/>
            <w:vAlign w:val="center"/>
          </w:tcPr>
          <w:p w14:paraId="398CA139">
            <w:pPr>
              <w:spacing w:line="400" w:lineRule="exact"/>
              <w:jc w:val="center"/>
              <w:rPr>
                <w:bCs/>
                <w:sz w:val="24"/>
              </w:rPr>
            </w:pPr>
            <w:r>
              <w:rPr>
                <w:rFonts w:hint="eastAsia"/>
                <w:bCs/>
                <w:sz w:val="24"/>
              </w:rPr>
              <w:t>所属部门</w:t>
            </w:r>
          </w:p>
        </w:tc>
        <w:tc>
          <w:tcPr>
            <w:tcW w:w="1620" w:type="dxa"/>
            <w:tcBorders>
              <w:top w:val="single" w:color="auto" w:sz="4" w:space="0"/>
              <w:left w:val="single" w:color="auto" w:sz="4" w:space="0"/>
              <w:bottom w:val="single" w:color="auto" w:sz="4" w:space="0"/>
              <w:right w:val="single" w:color="auto" w:sz="4" w:space="0"/>
            </w:tcBorders>
            <w:noWrap w:val="0"/>
            <w:vAlign w:val="center"/>
          </w:tcPr>
          <w:p w14:paraId="3B51C304">
            <w:pPr>
              <w:spacing w:line="400" w:lineRule="exact"/>
              <w:jc w:val="center"/>
              <w:rPr>
                <w:bCs/>
                <w:sz w:val="24"/>
              </w:rPr>
            </w:pPr>
            <w:r>
              <w:rPr>
                <w:rFonts w:hint="eastAsia"/>
                <w:bCs/>
                <w:sz w:val="24"/>
              </w:rPr>
              <w:t>车间</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09AEAB8C">
            <w:pPr>
              <w:spacing w:line="400" w:lineRule="exact"/>
              <w:jc w:val="center"/>
              <w:rPr>
                <w:bCs/>
                <w:sz w:val="24"/>
              </w:rPr>
            </w:pPr>
            <w:r>
              <w:rPr>
                <w:rFonts w:hint="eastAsia"/>
                <w:bCs/>
                <w:sz w:val="24"/>
              </w:rPr>
              <w:t>直接上级</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77E02DCE">
            <w:pPr>
              <w:spacing w:line="400" w:lineRule="exact"/>
              <w:jc w:val="center"/>
              <w:rPr>
                <w:bCs/>
                <w:sz w:val="24"/>
              </w:rPr>
            </w:pPr>
            <w:r>
              <w:rPr>
                <w:rFonts w:hint="eastAsia"/>
                <w:bCs/>
                <w:sz w:val="24"/>
              </w:rPr>
              <w:t>车间主任</w:t>
            </w:r>
          </w:p>
        </w:tc>
      </w:tr>
      <w:tr w14:paraId="19D3EE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6FE48A22">
            <w:pPr>
              <w:spacing w:line="400" w:lineRule="exact"/>
              <w:jc w:val="center"/>
              <w:rPr>
                <w:bCs/>
                <w:sz w:val="24"/>
              </w:rPr>
            </w:pPr>
            <w:r>
              <w:rPr>
                <w:rFonts w:hint="eastAsia"/>
                <w:bCs/>
                <w:sz w:val="24"/>
              </w:rPr>
              <w:t>身体条件</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54D6A9D1">
            <w:pPr>
              <w:spacing w:line="400" w:lineRule="exact"/>
              <w:rPr>
                <w:bCs/>
                <w:sz w:val="24"/>
              </w:rPr>
            </w:pPr>
            <w:r>
              <w:rPr>
                <w:rFonts w:hint="eastAsia"/>
                <w:bCs/>
                <w:sz w:val="24"/>
              </w:rPr>
              <w:t>身体健康，精神面貌良好，符合正常人条件要求。</w:t>
            </w:r>
          </w:p>
        </w:tc>
      </w:tr>
      <w:tr w14:paraId="66F6029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29"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5EA3B6D4">
            <w:pPr>
              <w:spacing w:line="400" w:lineRule="exact"/>
              <w:jc w:val="center"/>
              <w:rPr>
                <w:bCs/>
                <w:sz w:val="24"/>
              </w:rPr>
            </w:pPr>
            <w:r>
              <w:rPr>
                <w:rFonts w:hint="eastAsia"/>
                <w:bCs/>
                <w:sz w:val="24"/>
              </w:rPr>
              <w:t>技能要求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01253C8D">
            <w:pPr>
              <w:pStyle w:val="3"/>
              <w:spacing w:line="400" w:lineRule="exact"/>
              <w:rPr>
                <w:sz w:val="24"/>
              </w:rPr>
            </w:pPr>
            <w:r>
              <w:rPr>
                <w:rFonts w:hint="eastAsia"/>
                <w:sz w:val="24"/>
              </w:rPr>
              <w:t>熟悉公司产品规格、一般机械安全常识，能操作、使用、保管长度类计量器具。懂产品的基本工艺要求。</w:t>
            </w:r>
          </w:p>
        </w:tc>
      </w:tr>
      <w:tr w14:paraId="75CB4A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024BA71B">
            <w:pPr>
              <w:spacing w:line="400" w:lineRule="exact"/>
              <w:jc w:val="center"/>
              <w:rPr>
                <w:bCs/>
                <w:sz w:val="24"/>
              </w:rPr>
            </w:pPr>
            <w:r>
              <w:rPr>
                <w:rFonts w:hint="eastAsia"/>
                <w:bCs/>
                <w:sz w:val="24"/>
              </w:rPr>
              <w:t>心理素质</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4A4B63BB">
            <w:pPr>
              <w:spacing w:line="400" w:lineRule="exact"/>
              <w:rPr>
                <w:bCs/>
                <w:sz w:val="24"/>
              </w:rPr>
            </w:pPr>
            <w:r>
              <w:rPr>
                <w:rFonts w:hint="eastAsia"/>
                <w:bCs/>
                <w:sz w:val="24"/>
              </w:rPr>
              <w:t>细心、稳重。</w:t>
            </w:r>
          </w:p>
        </w:tc>
      </w:tr>
      <w:tr w14:paraId="0247E04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4F93042B">
            <w:pPr>
              <w:spacing w:line="400" w:lineRule="exact"/>
              <w:jc w:val="center"/>
              <w:rPr>
                <w:bCs/>
                <w:sz w:val="24"/>
              </w:rPr>
            </w:pPr>
            <w:r>
              <w:rPr>
                <w:rFonts w:hint="eastAsia"/>
                <w:bCs/>
                <w:sz w:val="24"/>
              </w:rPr>
              <w:t>经验要求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6A1F48B6">
            <w:pPr>
              <w:spacing w:line="400" w:lineRule="exact"/>
              <w:rPr>
                <w:bCs/>
                <w:sz w:val="24"/>
              </w:rPr>
            </w:pPr>
            <w:r>
              <w:rPr>
                <w:rFonts w:hint="eastAsia"/>
                <w:bCs/>
                <w:sz w:val="24"/>
              </w:rPr>
              <w:t>一年工作经历。</w:t>
            </w:r>
          </w:p>
        </w:tc>
      </w:tr>
      <w:tr w14:paraId="413A4C2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87"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68982E79">
            <w:pPr>
              <w:spacing w:line="400" w:lineRule="exact"/>
              <w:jc w:val="center"/>
              <w:rPr>
                <w:bCs/>
                <w:sz w:val="24"/>
              </w:rPr>
            </w:pPr>
            <w:r>
              <w:rPr>
                <w:rFonts w:hint="eastAsia"/>
                <w:bCs/>
                <w:sz w:val="24"/>
              </w:rPr>
              <w:t>其他要求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3C029BFB">
            <w:pPr>
              <w:spacing w:line="400" w:lineRule="exact"/>
              <w:rPr>
                <w:bCs/>
                <w:sz w:val="24"/>
              </w:rPr>
            </w:pPr>
            <w:r>
              <w:rPr>
                <w:rFonts w:hint="eastAsia"/>
                <w:bCs/>
                <w:sz w:val="24"/>
              </w:rPr>
              <w:t>安心工作，勤劳敬业。</w:t>
            </w:r>
          </w:p>
        </w:tc>
      </w:tr>
    </w:tbl>
    <w:p w14:paraId="03EA9C79">
      <w:pPr>
        <w:spacing w:line="540" w:lineRule="exact"/>
        <w:rPr>
          <w:rFonts w:hint="eastAsia"/>
          <w:b/>
          <w:bCs/>
          <w:sz w:val="24"/>
        </w:rPr>
      </w:pPr>
      <w:r>
        <w:rPr>
          <w:rFonts w:hint="eastAsia"/>
          <w:b/>
          <w:bCs/>
          <w:sz w:val="24"/>
        </w:rPr>
        <w:t>职责：</w:t>
      </w:r>
    </w:p>
    <w:p w14:paraId="567A019F">
      <w:pPr>
        <w:numPr>
          <w:ilvl w:val="0"/>
          <w:numId w:val="10"/>
        </w:numPr>
        <w:spacing w:line="580" w:lineRule="exact"/>
        <w:rPr>
          <w:rFonts w:hint="eastAsia"/>
          <w:sz w:val="24"/>
        </w:rPr>
      </w:pPr>
      <w:r>
        <w:rPr>
          <w:rFonts w:hint="eastAsia"/>
          <w:sz w:val="24"/>
        </w:rPr>
        <w:t>在车间主任的领导下，按照车间主任布置生产任务，如期、按质完成生产任务。</w:t>
      </w:r>
    </w:p>
    <w:p w14:paraId="429DD0C6">
      <w:pPr>
        <w:numPr>
          <w:ilvl w:val="0"/>
          <w:numId w:val="10"/>
        </w:numPr>
        <w:spacing w:line="580" w:lineRule="exact"/>
        <w:rPr>
          <w:rFonts w:hint="eastAsia"/>
          <w:sz w:val="24"/>
        </w:rPr>
      </w:pPr>
      <w:r>
        <w:rPr>
          <w:rFonts w:hint="eastAsia"/>
          <w:sz w:val="24"/>
        </w:rPr>
        <w:t>根据生产计划操作前确认产品，配合检验员工作，完成产品质量要求。</w:t>
      </w:r>
    </w:p>
    <w:p w14:paraId="4DEDC202">
      <w:pPr>
        <w:numPr>
          <w:ilvl w:val="0"/>
          <w:numId w:val="10"/>
        </w:numPr>
        <w:spacing w:line="580" w:lineRule="exact"/>
        <w:rPr>
          <w:rFonts w:hint="eastAsia"/>
          <w:sz w:val="24"/>
        </w:rPr>
      </w:pPr>
      <w:r>
        <w:rPr>
          <w:rFonts w:hint="eastAsia"/>
          <w:sz w:val="24"/>
        </w:rPr>
        <w:t>如期完成车间主任或班组长的生产时间要求。</w:t>
      </w:r>
    </w:p>
    <w:p w14:paraId="180595F0">
      <w:pPr>
        <w:numPr>
          <w:ilvl w:val="0"/>
          <w:numId w:val="10"/>
        </w:numPr>
        <w:spacing w:line="580" w:lineRule="exact"/>
        <w:rPr>
          <w:rFonts w:hint="eastAsia"/>
          <w:sz w:val="24"/>
        </w:rPr>
      </w:pPr>
      <w:r>
        <w:rPr>
          <w:rFonts w:hint="eastAsia"/>
          <w:sz w:val="24"/>
        </w:rPr>
        <w:t>负责生产设备、模具日常保养、维护和正确使用。</w:t>
      </w:r>
    </w:p>
    <w:p w14:paraId="18EBF346">
      <w:pPr>
        <w:numPr>
          <w:ilvl w:val="0"/>
          <w:numId w:val="10"/>
        </w:numPr>
        <w:spacing w:line="580" w:lineRule="exact"/>
        <w:rPr>
          <w:rFonts w:hint="eastAsia"/>
          <w:sz w:val="24"/>
        </w:rPr>
      </w:pPr>
      <w:r>
        <w:rPr>
          <w:rFonts w:hint="eastAsia"/>
          <w:sz w:val="24"/>
        </w:rPr>
        <w:t>根据要求实行自检。</w:t>
      </w:r>
    </w:p>
    <w:p w14:paraId="0C070D35">
      <w:pPr>
        <w:numPr>
          <w:ilvl w:val="0"/>
          <w:numId w:val="10"/>
        </w:numPr>
        <w:spacing w:line="580" w:lineRule="exact"/>
        <w:rPr>
          <w:rFonts w:hint="eastAsia"/>
          <w:sz w:val="24"/>
        </w:rPr>
      </w:pPr>
      <w:r>
        <w:rPr>
          <w:rFonts w:hint="eastAsia"/>
          <w:sz w:val="24"/>
        </w:rPr>
        <w:t>负责正确填写各类生产表单。</w:t>
      </w:r>
    </w:p>
    <w:p w14:paraId="62717821">
      <w:pPr>
        <w:numPr>
          <w:ilvl w:val="0"/>
          <w:numId w:val="10"/>
        </w:numPr>
        <w:spacing w:line="580" w:lineRule="exact"/>
        <w:rPr>
          <w:rFonts w:hint="eastAsia"/>
          <w:sz w:val="24"/>
        </w:rPr>
      </w:pPr>
      <w:r>
        <w:rPr>
          <w:rFonts w:hint="eastAsia"/>
          <w:sz w:val="24"/>
        </w:rPr>
        <w:t xml:space="preserve"> 保持生产场地清洁、整齐，并做到安全生产。</w:t>
      </w:r>
    </w:p>
    <w:p w14:paraId="5815C504">
      <w:pPr>
        <w:spacing w:line="580" w:lineRule="exact"/>
        <w:rPr>
          <w:rFonts w:hint="eastAsia"/>
          <w:sz w:val="24"/>
        </w:rPr>
      </w:pPr>
    </w:p>
    <w:p w14:paraId="7D2F88E8">
      <w:pPr>
        <w:spacing w:line="540" w:lineRule="exact"/>
        <w:rPr>
          <w:rFonts w:hint="eastAsia"/>
          <w:sz w:val="28"/>
        </w:rPr>
      </w:pPr>
    </w:p>
    <w:p w14:paraId="36A1D50B">
      <w:pPr>
        <w:spacing w:line="540" w:lineRule="exact"/>
        <w:rPr>
          <w:rFonts w:hint="eastAsia"/>
          <w:sz w:val="28"/>
        </w:rPr>
      </w:pPr>
    </w:p>
    <w:p w14:paraId="3F4409B9">
      <w:pPr>
        <w:spacing w:line="540" w:lineRule="exact"/>
        <w:rPr>
          <w:rFonts w:hint="eastAsia"/>
          <w:sz w:val="28"/>
        </w:rPr>
      </w:pPr>
    </w:p>
    <w:p w14:paraId="32744E5A">
      <w:pPr>
        <w:spacing w:line="540" w:lineRule="exact"/>
        <w:rPr>
          <w:rFonts w:hint="eastAsia"/>
          <w:sz w:val="28"/>
        </w:rPr>
      </w:pPr>
    </w:p>
    <w:p w14:paraId="09B0BD70">
      <w:pPr>
        <w:spacing w:line="540" w:lineRule="exact"/>
        <w:rPr>
          <w:rFonts w:hint="eastAsia"/>
          <w:sz w:val="28"/>
        </w:rPr>
      </w:pPr>
    </w:p>
    <w:p w14:paraId="059A275B">
      <w:pPr>
        <w:spacing w:line="540" w:lineRule="exact"/>
        <w:jc w:val="center"/>
        <w:rPr>
          <w:rFonts w:hint="eastAsia"/>
          <w:b/>
          <w:bCs/>
          <w:sz w:val="44"/>
        </w:rPr>
      </w:pPr>
    </w:p>
    <w:p w14:paraId="132C6E3A">
      <w:pPr>
        <w:spacing w:line="540" w:lineRule="exact"/>
        <w:jc w:val="center"/>
        <w:rPr>
          <w:rFonts w:hint="eastAsia"/>
          <w:b/>
          <w:bCs/>
          <w:sz w:val="44"/>
        </w:rPr>
      </w:pPr>
    </w:p>
    <w:p w14:paraId="620D194D">
      <w:pPr>
        <w:spacing w:line="540" w:lineRule="exact"/>
        <w:jc w:val="both"/>
        <w:rPr>
          <w:rFonts w:hint="eastAsia"/>
          <w:b/>
          <w:bCs/>
          <w:sz w:val="44"/>
        </w:rPr>
      </w:pPr>
      <w:r>
        <w:rPr>
          <w:rFonts w:hint="eastAsia"/>
          <w:b/>
          <w:bCs/>
          <w:sz w:val="44"/>
          <w:lang w:val="en-US" w:eastAsia="zh-CN"/>
        </w:rPr>
        <w:t xml:space="preserve">             </w:t>
      </w:r>
      <w:r>
        <w:rPr>
          <w:rFonts w:hint="eastAsia"/>
          <w:b/>
          <w:bCs/>
          <w:sz w:val="44"/>
        </w:rPr>
        <w:t>会计岗位说明书</w:t>
      </w:r>
    </w:p>
    <w:p w14:paraId="07507641">
      <w:pPr>
        <w:spacing w:line="540" w:lineRule="exact"/>
        <w:rPr>
          <w:rFonts w:hint="eastAsia"/>
          <w:b/>
          <w:bCs/>
          <w:sz w:val="24"/>
        </w:rPr>
      </w:pPr>
      <w:r>
        <w:rPr>
          <w:rFonts w:hint="eastAsia"/>
          <w:b/>
          <w:bCs/>
          <w:sz w:val="24"/>
        </w:rPr>
        <w:t>任职要求：</w:t>
      </w:r>
    </w:p>
    <w:tbl>
      <w:tblPr>
        <w:tblStyle w:val="7"/>
        <w:tblW w:w="0" w:type="auto"/>
        <w:tblInd w:w="-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264"/>
        <w:gridCol w:w="1976"/>
        <w:gridCol w:w="1440"/>
        <w:gridCol w:w="1917"/>
        <w:gridCol w:w="1323"/>
        <w:gridCol w:w="1620"/>
      </w:tblGrid>
      <w:tr w14:paraId="5B799A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4E915BBB">
            <w:pPr>
              <w:spacing w:line="400" w:lineRule="exact"/>
              <w:jc w:val="center"/>
              <w:rPr>
                <w:bCs/>
                <w:sz w:val="24"/>
              </w:rPr>
            </w:pPr>
            <w:r>
              <w:rPr>
                <w:rFonts w:hint="eastAsia"/>
                <w:bCs/>
                <w:sz w:val="24"/>
              </w:rPr>
              <w:t>岗位名称</w:t>
            </w:r>
          </w:p>
        </w:tc>
        <w:tc>
          <w:tcPr>
            <w:tcW w:w="1976" w:type="dxa"/>
            <w:tcBorders>
              <w:top w:val="single" w:color="auto" w:sz="4" w:space="0"/>
              <w:left w:val="single" w:color="auto" w:sz="4" w:space="0"/>
              <w:bottom w:val="single" w:color="auto" w:sz="4" w:space="0"/>
              <w:right w:val="single" w:color="auto" w:sz="4" w:space="0"/>
            </w:tcBorders>
            <w:noWrap w:val="0"/>
            <w:vAlign w:val="center"/>
          </w:tcPr>
          <w:p w14:paraId="4A6D9488">
            <w:pPr>
              <w:spacing w:line="400" w:lineRule="exact"/>
              <w:jc w:val="center"/>
              <w:rPr>
                <w:bCs/>
                <w:sz w:val="24"/>
              </w:rPr>
            </w:pPr>
            <w:r>
              <w:rPr>
                <w:rFonts w:hint="eastAsia"/>
                <w:bCs/>
                <w:sz w:val="24"/>
              </w:rPr>
              <w:t>会计</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724744A9">
            <w:pPr>
              <w:spacing w:line="400" w:lineRule="exact"/>
              <w:jc w:val="center"/>
              <w:rPr>
                <w:bCs/>
                <w:sz w:val="24"/>
              </w:rPr>
            </w:pPr>
            <w:r>
              <w:rPr>
                <w:rFonts w:hint="eastAsia"/>
                <w:bCs/>
                <w:sz w:val="24"/>
              </w:rPr>
              <w:t>所属部门</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44412E2C">
            <w:pPr>
              <w:spacing w:line="400" w:lineRule="exact"/>
              <w:jc w:val="center"/>
              <w:rPr>
                <w:bCs/>
                <w:sz w:val="24"/>
              </w:rPr>
            </w:pPr>
            <w:r>
              <w:rPr>
                <w:rFonts w:hint="eastAsia"/>
                <w:bCs/>
                <w:sz w:val="24"/>
              </w:rPr>
              <w:t xml:space="preserve"> 财务部</w:t>
            </w:r>
          </w:p>
        </w:tc>
        <w:tc>
          <w:tcPr>
            <w:tcW w:w="1323" w:type="dxa"/>
            <w:tcBorders>
              <w:top w:val="single" w:color="auto" w:sz="4" w:space="0"/>
              <w:left w:val="single" w:color="auto" w:sz="4" w:space="0"/>
              <w:bottom w:val="single" w:color="auto" w:sz="4" w:space="0"/>
              <w:right w:val="single" w:color="auto" w:sz="4" w:space="0"/>
            </w:tcBorders>
            <w:noWrap w:val="0"/>
            <w:vAlign w:val="center"/>
          </w:tcPr>
          <w:p w14:paraId="5FAB65BB">
            <w:pPr>
              <w:spacing w:line="400" w:lineRule="exact"/>
              <w:jc w:val="center"/>
              <w:rPr>
                <w:bCs/>
                <w:sz w:val="24"/>
              </w:rPr>
            </w:pPr>
            <w:r>
              <w:rPr>
                <w:rFonts w:hint="eastAsia"/>
                <w:bCs/>
                <w:sz w:val="24"/>
              </w:rPr>
              <w:t>直接上级</w:t>
            </w:r>
          </w:p>
        </w:tc>
        <w:tc>
          <w:tcPr>
            <w:tcW w:w="1620" w:type="dxa"/>
            <w:tcBorders>
              <w:top w:val="single" w:color="auto" w:sz="4" w:space="0"/>
              <w:left w:val="single" w:color="auto" w:sz="4" w:space="0"/>
              <w:bottom w:val="single" w:color="auto" w:sz="4" w:space="0"/>
              <w:right w:val="single" w:color="auto" w:sz="4" w:space="0"/>
            </w:tcBorders>
            <w:noWrap w:val="0"/>
            <w:vAlign w:val="center"/>
          </w:tcPr>
          <w:p w14:paraId="0E55718A">
            <w:pPr>
              <w:spacing w:line="400" w:lineRule="exact"/>
              <w:jc w:val="center"/>
              <w:rPr>
                <w:bCs/>
                <w:sz w:val="24"/>
              </w:rPr>
            </w:pPr>
            <w:r>
              <w:rPr>
                <w:rFonts w:hint="eastAsia"/>
                <w:bCs/>
                <w:sz w:val="24"/>
              </w:rPr>
              <w:t>财务部主管</w:t>
            </w:r>
          </w:p>
        </w:tc>
      </w:tr>
      <w:tr w14:paraId="0E0499A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0"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181A1515">
            <w:pPr>
              <w:spacing w:line="400" w:lineRule="exact"/>
              <w:jc w:val="center"/>
              <w:rPr>
                <w:bCs/>
                <w:sz w:val="24"/>
              </w:rPr>
            </w:pPr>
            <w:r>
              <w:rPr>
                <w:rFonts w:hint="eastAsia"/>
                <w:bCs/>
                <w:sz w:val="24"/>
              </w:rPr>
              <w:t>身体条件</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178540E6">
            <w:pPr>
              <w:spacing w:line="400" w:lineRule="exact"/>
              <w:rPr>
                <w:bCs/>
                <w:sz w:val="24"/>
              </w:rPr>
            </w:pPr>
            <w:r>
              <w:rPr>
                <w:rFonts w:hint="eastAsia"/>
                <w:bCs/>
                <w:sz w:val="24"/>
              </w:rPr>
              <w:t>有良好的精神状态，身体素质较好。</w:t>
            </w:r>
          </w:p>
        </w:tc>
      </w:tr>
      <w:tr w14:paraId="35A74F4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231"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54D3B39E">
            <w:pPr>
              <w:spacing w:line="400" w:lineRule="exact"/>
              <w:jc w:val="center"/>
              <w:rPr>
                <w:bCs/>
                <w:sz w:val="24"/>
              </w:rPr>
            </w:pPr>
            <w:r>
              <w:rPr>
                <w:rFonts w:hint="eastAsia"/>
                <w:bCs/>
                <w:sz w:val="24"/>
              </w:rPr>
              <w:t>技能要求</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58210B22">
            <w:pPr>
              <w:spacing w:line="400" w:lineRule="exact"/>
              <w:rPr>
                <w:rFonts w:hint="eastAsia"/>
                <w:bCs/>
                <w:sz w:val="24"/>
              </w:rPr>
            </w:pPr>
            <w:r>
              <w:rPr>
                <w:rFonts w:hint="eastAsia"/>
                <w:bCs/>
                <w:sz w:val="24"/>
              </w:rPr>
              <w:t>具会计上岗证、助理会计师以上职称。</w:t>
            </w:r>
          </w:p>
          <w:p w14:paraId="1CA985C0">
            <w:pPr>
              <w:spacing w:line="400" w:lineRule="exact"/>
              <w:rPr>
                <w:bCs/>
                <w:sz w:val="24"/>
              </w:rPr>
            </w:pPr>
            <w:r>
              <w:rPr>
                <w:rFonts w:hint="eastAsia"/>
                <w:bCs/>
                <w:sz w:val="24"/>
              </w:rPr>
              <w:t>熟悉制造企业会计业务流程，具财务管理基本技能，熟练使用电脑，掌握电算化技能。</w:t>
            </w:r>
            <w:r>
              <w:rPr>
                <w:rFonts w:hint="eastAsia"/>
                <w:bCs/>
                <w:color w:val="000000"/>
                <w:sz w:val="24"/>
              </w:rPr>
              <w:t>了解国家关于财税的法律法规和相关制度。</w:t>
            </w:r>
          </w:p>
        </w:tc>
      </w:tr>
      <w:tr w14:paraId="2B347B8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66"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2C7A1409">
            <w:pPr>
              <w:spacing w:line="400" w:lineRule="exact"/>
              <w:jc w:val="center"/>
              <w:rPr>
                <w:bCs/>
                <w:sz w:val="24"/>
              </w:rPr>
            </w:pPr>
            <w:r>
              <w:rPr>
                <w:rFonts w:hint="eastAsia"/>
                <w:bCs/>
                <w:sz w:val="24"/>
              </w:rPr>
              <w:t>心理素质</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4CBA58D0">
            <w:pPr>
              <w:spacing w:line="400" w:lineRule="exact"/>
              <w:rPr>
                <w:bCs/>
                <w:sz w:val="24"/>
              </w:rPr>
            </w:pPr>
            <w:r>
              <w:rPr>
                <w:rFonts w:hint="eastAsia"/>
                <w:bCs/>
                <w:sz w:val="24"/>
              </w:rPr>
              <w:t>认真负责，工作细心，敢于坚持原则。</w:t>
            </w:r>
          </w:p>
        </w:tc>
      </w:tr>
      <w:tr w14:paraId="44AFEEF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04D24E50">
            <w:pPr>
              <w:spacing w:line="400" w:lineRule="exact"/>
              <w:jc w:val="center"/>
              <w:rPr>
                <w:bCs/>
                <w:sz w:val="24"/>
              </w:rPr>
            </w:pPr>
            <w:r>
              <w:rPr>
                <w:rFonts w:hint="eastAsia"/>
                <w:bCs/>
                <w:sz w:val="24"/>
              </w:rPr>
              <w:t>经验要求</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3A0D3D80">
            <w:pPr>
              <w:spacing w:line="400" w:lineRule="exact"/>
              <w:rPr>
                <w:bCs/>
                <w:sz w:val="24"/>
              </w:rPr>
            </w:pPr>
            <w:r>
              <w:rPr>
                <w:rFonts w:hint="eastAsia"/>
                <w:bCs/>
                <w:sz w:val="24"/>
              </w:rPr>
              <w:t>从事会计工作3年以上，最好有2年以上大中型企业相关工作经验。</w:t>
            </w:r>
          </w:p>
        </w:tc>
      </w:tr>
      <w:tr w14:paraId="30FFF4E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60"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1472DCB9">
            <w:pPr>
              <w:spacing w:line="400" w:lineRule="exact"/>
              <w:jc w:val="center"/>
              <w:rPr>
                <w:bCs/>
                <w:sz w:val="24"/>
              </w:rPr>
            </w:pPr>
            <w:r>
              <w:rPr>
                <w:rFonts w:hint="eastAsia"/>
                <w:bCs/>
                <w:sz w:val="24"/>
              </w:rPr>
              <w:t>其他要求</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7F28B132">
            <w:pPr>
              <w:spacing w:line="400" w:lineRule="exact"/>
              <w:rPr>
                <w:bCs/>
                <w:sz w:val="24"/>
              </w:rPr>
            </w:pPr>
            <w:r>
              <w:rPr>
                <w:rFonts w:hint="eastAsia"/>
                <w:bCs/>
                <w:sz w:val="24"/>
              </w:rPr>
              <w:t>具</w:t>
            </w:r>
            <w:r>
              <w:rPr>
                <w:rFonts w:hint="eastAsia"/>
                <w:bCs/>
                <w:sz w:val="24"/>
                <w:u w:val="single"/>
              </w:rPr>
              <w:t>团</w:t>
            </w:r>
            <w:r>
              <w:rPr>
                <w:rFonts w:hint="eastAsia"/>
                <w:bCs/>
                <w:sz w:val="24"/>
              </w:rPr>
              <w:t>队合作精神，组织协调和沟通能力。</w:t>
            </w:r>
          </w:p>
        </w:tc>
      </w:tr>
    </w:tbl>
    <w:p w14:paraId="7CBF04E0">
      <w:pPr>
        <w:spacing w:line="540" w:lineRule="exact"/>
        <w:rPr>
          <w:rFonts w:hint="eastAsia"/>
          <w:b/>
          <w:bCs/>
          <w:sz w:val="24"/>
        </w:rPr>
      </w:pPr>
      <w:r>
        <w:rPr>
          <w:rFonts w:hint="eastAsia"/>
          <w:b/>
          <w:bCs/>
          <w:sz w:val="24"/>
        </w:rPr>
        <w:t>职责：</w:t>
      </w:r>
    </w:p>
    <w:p w14:paraId="1E28A805">
      <w:pPr>
        <w:numPr>
          <w:ilvl w:val="0"/>
          <w:numId w:val="11"/>
        </w:numPr>
        <w:spacing w:line="500" w:lineRule="exact"/>
        <w:ind w:left="1004"/>
        <w:rPr>
          <w:rFonts w:hint="eastAsia"/>
          <w:sz w:val="24"/>
        </w:rPr>
      </w:pPr>
      <w:r>
        <w:rPr>
          <w:rFonts w:hint="eastAsia"/>
          <w:sz w:val="24"/>
        </w:rPr>
        <w:t>编制国家和有关上级主管部门规定各类的财务报表并按时如实正确编制上报。</w:t>
      </w:r>
    </w:p>
    <w:p w14:paraId="196B0C34">
      <w:pPr>
        <w:numPr>
          <w:ilvl w:val="0"/>
          <w:numId w:val="11"/>
        </w:numPr>
        <w:spacing w:line="500" w:lineRule="exact"/>
        <w:ind w:left="1004"/>
        <w:rPr>
          <w:rFonts w:hint="eastAsia"/>
          <w:sz w:val="24"/>
        </w:rPr>
      </w:pPr>
      <w:r>
        <w:rPr>
          <w:rFonts w:hint="eastAsia"/>
          <w:sz w:val="24"/>
        </w:rPr>
        <w:t>编制公司相关各类财务计划和报表并根据公司财务运转情况，定时如实向最高管理者进行汇报和提出相应的意见供上级决策。</w:t>
      </w:r>
    </w:p>
    <w:p w14:paraId="2DC7E9C7">
      <w:pPr>
        <w:numPr>
          <w:ilvl w:val="0"/>
          <w:numId w:val="11"/>
        </w:numPr>
        <w:spacing w:line="500" w:lineRule="exact"/>
        <w:ind w:left="1004"/>
        <w:rPr>
          <w:rFonts w:hint="eastAsia"/>
          <w:sz w:val="24"/>
        </w:rPr>
      </w:pPr>
      <w:r>
        <w:rPr>
          <w:rFonts w:hint="eastAsia"/>
          <w:sz w:val="24"/>
        </w:rPr>
        <w:t>编制各类财务帐务，做好各类会计科目，审核出纳工作。</w:t>
      </w:r>
    </w:p>
    <w:p w14:paraId="738FBE9B">
      <w:pPr>
        <w:numPr>
          <w:ilvl w:val="0"/>
          <w:numId w:val="11"/>
        </w:numPr>
        <w:spacing w:line="500" w:lineRule="exact"/>
        <w:ind w:left="1004"/>
        <w:rPr>
          <w:rFonts w:hint="eastAsia"/>
          <w:sz w:val="24"/>
        </w:rPr>
      </w:pPr>
      <w:r>
        <w:rPr>
          <w:rFonts w:hint="eastAsia"/>
          <w:sz w:val="24"/>
        </w:rPr>
        <w:t>认真做好利税管理工作，协同总经理沟通国家和地方税务部门工作。</w:t>
      </w:r>
    </w:p>
    <w:p w14:paraId="6E48BF5A">
      <w:pPr>
        <w:numPr>
          <w:ilvl w:val="0"/>
          <w:numId w:val="11"/>
        </w:numPr>
        <w:spacing w:line="500" w:lineRule="exact"/>
        <w:ind w:left="1004"/>
        <w:rPr>
          <w:rFonts w:hint="eastAsia"/>
          <w:sz w:val="24"/>
        </w:rPr>
      </w:pPr>
      <w:r>
        <w:rPr>
          <w:rFonts w:hint="eastAsia"/>
          <w:sz w:val="24"/>
        </w:rPr>
        <w:t>认真做好资金管理，协同总经理做好资金信贷，沟通与银行关系。</w:t>
      </w:r>
    </w:p>
    <w:p w14:paraId="14D4CCEB">
      <w:pPr>
        <w:numPr>
          <w:ilvl w:val="0"/>
          <w:numId w:val="11"/>
        </w:numPr>
        <w:spacing w:line="500" w:lineRule="exact"/>
        <w:ind w:left="1004"/>
        <w:rPr>
          <w:rFonts w:hint="eastAsia"/>
          <w:sz w:val="24"/>
        </w:rPr>
      </w:pPr>
      <w:r>
        <w:rPr>
          <w:rFonts w:hint="eastAsia"/>
          <w:sz w:val="24"/>
        </w:rPr>
        <w:t>认真核算成本，监督推动业务部门货款到位和拖欠货款工作开端。</w:t>
      </w:r>
    </w:p>
    <w:p w14:paraId="2D5D1793">
      <w:pPr>
        <w:numPr>
          <w:ilvl w:val="0"/>
          <w:numId w:val="11"/>
        </w:numPr>
        <w:spacing w:line="500" w:lineRule="exact"/>
        <w:ind w:left="1004"/>
        <w:rPr>
          <w:rFonts w:hint="eastAsia"/>
          <w:sz w:val="24"/>
        </w:rPr>
      </w:pPr>
      <w:r>
        <w:rPr>
          <w:rFonts w:hint="eastAsia"/>
          <w:sz w:val="24"/>
        </w:rPr>
        <w:t>控制流动资金和固定资产管理，以及各项专用资金管理。</w:t>
      </w:r>
    </w:p>
    <w:p w14:paraId="44E81DC5">
      <w:pPr>
        <w:numPr>
          <w:ilvl w:val="0"/>
          <w:numId w:val="11"/>
        </w:numPr>
        <w:spacing w:line="500" w:lineRule="exact"/>
        <w:ind w:left="1004"/>
        <w:rPr>
          <w:rFonts w:hint="eastAsia"/>
          <w:sz w:val="24"/>
        </w:rPr>
      </w:pPr>
      <w:r>
        <w:rPr>
          <w:rFonts w:hint="eastAsia"/>
          <w:sz w:val="24"/>
        </w:rPr>
        <w:t>做好现金和货币资金管理工作。</w:t>
      </w:r>
    </w:p>
    <w:p w14:paraId="6CEECE6E">
      <w:pPr>
        <w:numPr>
          <w:ilvl w:val="0"/>
          <w:numId w:val="11"/>
        </w:numPr>
        <w:spacing w:line="500" w:lineRule="exact"/>
        <w:ind w:left="1004"/>
        <w:rPr>
          <w:rFonts w:hint="eastAsia"/>
          <w:sz w:val="24"/>
        </w:rPr>
      </w:pPr>
      <w:r>
        <w:rPr>
          <w:rFonts w:hint="eastAsia"/>
          <w:sz w:val="24"/>
        </w:rPr>
        <w:t>做到严格控制成本及各类费用管理，保证可比成本下降。</w:t>
      </w:r>
    </w:p>
    <w:p w14:paraId="7F84A33D">
      <w:pPr>
        <w:numPr>
          <w:ilvl w:val="0"/>
          <w:numId w:val="11"/>
        </w:numPr>
        <w:spacing w:line="500" w:lineRule="exact"/>
        <w:ind w:left="1004"/>
        <w:rPr>
          <w:rFonts w:hint="eastAsia"/>
          <w:sz w:val="24"/>
        </w:rPr>
      </w:pPr>
      <w:r>
        <w:rPr>
          <w:rFonts w:hint="eastAsia"/>
          <w:sz w:val="24"/>
        </w:rPr>
        <w:t>做好价格管理工作，与总经理和业务部门正确制订各类产品价格。</w:t>
      </w:r>
    </w:p>
    <w:p w14:paraId="2BDD39D2">
      <w:pPr>
        <w:spacing w:line="540" w:lineRule="exact"/>
        <w:rPr>
          <w:rFonts w:hint="eastAsia"/>
          <w:sz w:val="24"/>
        </w:rPr>
      </w:pPr>
    </w:p>
    <w:p w14:paraId="419D968A">
      <w:pPr>
        <w:rPr>
          <w:rFonts w:hint="eastAsia"/>
          <w:sz w:val="28"/>
          <w:u w:val="single"/>
        </w:rPr>
      </w:pPr>
    </w:p>
    <w:p w14:paraId="2C4CC4B5">
      <w:pPr>
        <w:spacing w:line="540" w:lineRule="exact"/>
        <w:jc w:val="center"/>
        <w:rPr>
          <w:rFonts w:hint="eastAsia"/>
          <w:b/>
          <w:bCs/>
          <w:sz w:val="44"/>
        </w:rPr>
      </w:pPr>
    </w:p>
    <w:p w14:paraId="7AB41DF0">
      <w:pPr>
        <w:spacing w:line="540" w:lineRule="exact"/>
        <w:jc w:val="center"/>
        <w:rPr>
          <w:rFonts w:hint="eastAsia"/>
          <w:b/>
          <w:bCs/>
          <w:sz w:val="44"/>
        </w:rPr>
      </w:pPr>
    </w:p>
    <w:p w14:paraId="152D432D">
      <w:pPr>
        <w:spacing w:line="540" w:lineRule="exact"/>
        <w:jc w:val="both"/>
        <w:rPr>
          <w:rFonts w:hint="eastAsia"/>
          <w:b/>
          <w:bCs/>
          <w:sz w:val="44"/>
        </w:rPr>
      </w:pPr>
      <w:r>
        <w:rPr>
          <w:rFonts w:hint="eastAsia"/>
          <w:b/>
          <w:bCs/>
          <w:sz w:val="44"/>
          <w:lang w:val="en-US" w:eastAsia="zh-CN"/>
        </w:rPr>
        <w:t xml:space="preserve">             </w:t>
      </w:r>
      <w:r>
        <w:rPr>
          <w:rFonts w:hint="eastAsia"/>
          <w:b/>
          <w:bCs/>
          <w:sz w:val="44"/>
        </w:rPr>
        <w:t>出纳岗位说明书</w:t>
      </w:r>
    </w:p>
    <w:p w14:paraId="39BC611C">
      <w:pPr>
        <w:spacing w:line="540" w:lineRule="exact"/>
        <w:rPr>
          <w:rFonts w:hint="eastAsia"/>
          <w:b/>
          <w:bCs/>
          <w:sz w:val="44"/>
        </w:rPr>
      </w:pPr>
      <w:r>
        <w:rPr>
          <w:rFonts w:hint="eastAsia"/>
          <w:b/>
          <w:bCs/>
          <w:sz w:val="28"/>
          <w:szCs w:val="28"/>
        </w:rPr>
        <w:t>任职要求</w:t>
      </w:r>
      <w:r>
        <w:rPr>
          <w:rFonts w:hint="eastAsia"/>
          <w:b/>
          <w:bCs/>
          <w:sz w:val="44"/>
        </w:rPr>
        <w:t>：</w:t>
      </w:r>
    </w:p>
    <w:tbl>
      <w:tblPr>
        <w:tblStyle w:val="7"/>
        <w:tblW w:w="0" w:type="auto"/>
        <w:tblInd w:w="-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264"/>
        <w:gridCol w:w="1976"/>
        <w:gridCol w:w="1440"/>
        <w:gridCol w:w="1980"/>
        <w:gridCol w:w="1260"/>
        <w:gridCol w:w="1620"/>
      </w:tblGrid>
      <w:tr w14:paraId="606307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342E49E5">
            <w:pPr>
              <w:spacing w:line="400" w:lineRule="exact"/>
              <w:jc w:val="center"/>
              <w:rPr>
                <w:bCs/>
                <w:sz w:val="24"/>
              </w:rPr>
            </w:pPr>
            <w:r>
              <w:rPr>
                <w:rFonts w:hint="eastAsia"/>
                <w:bCs/>
                <w:sz w:val="24"/>
              </w:rPr>
              <w:t>岗位名称</w:t>
            </w:r>
          </w:p>
        </w:tc>
        <w:tc>
          <w:tcPr>
            <w:tcW w:w="1976" w:type="dxa"/>
            <w:tcBorders>
              <w:top w:val="single" w:color="auto" w:sz="4" w:space="0"/>
              <w:left w:val="single" w:color="auto" w:sz="4" w:space="0"/>
              <w:bottom w:val="single" w:color="auto" w:sz="4" w:space="0"/>
              <w:right w:val="single" w:color="auto" w:sz="4" w:space="0"/>
            </w:tcBorders>
            <w:noWrap w:val="0"/>
            <w:vAlign w:val="center"/>
          </w:tcPr>
          <w:p w14:paraId="2F6FCB68">
            <w:pPr>
              <w:spacing w:line="400" w:lineRule="exact"/>
              <w:jc w:val="center"/>
              <w:rPr>
                <w:bCs/>
                <w:sz w:val="24"/>
              </w:rPr>
            </w:pPr>
            <w:r>
              <w:rPr>
                <w:rFonts w:hint="eastAsia"/>
                <w:bCs/>
                <w:sz w:val="24"/>
              </w:rPr>
              <w:t>出纳</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6ABFF525">
            <w:pPr>
              <w:spacing w:line="400" w:lineRule="exact"/>
              <w:jc w:val="center"/>
              <w:rPr>
                <w:bCs/>
                <w:sz w:val="24"/>
              </w:rPr>
            </w:pPr>
            <w:r>
              <w:rPr>
                <w:rFonts w:hint="eastAsia"/>
                <w:bCs/>
                <w:sz w:val="24"/>
              </w:rPr>
              <w:t>所属部门</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636659B6">
            <w:pPr>
              <w:spacing w:line="400" w:lineRule="exact"/>
              <w:jc w:val="center"/>
              <w:rPr>
                <w:bCs/>
                <w:sz w:val="24"/>
              </w:rPr>
            </w:pPr>
            <w:r>
              <w:rPr>
                <w:rFonts w:hint="eastAsia"/>
                <w:bCs/>
                <w:sz w:val="24"/>
              </w:rPr>
              <w:t xml:space="preserve"> 财务部</w:t>
            </w:r>
          </w:p>
        </w:tc>
        <w:tc>
          <w:tcPr>
            <w:tcW w:w="1260" w:type="dxa"/>
            <w:tcBorders>
              <w:top w:val="single" w:color="auto" w:sz="4" w:space="0"/>
              <w:left w:val="single" w:color="auto" w:sz="4" w:space="0"/>
              <w:bottom w:val="single" w:color="auto" w:sz="4" w:space="0"/>
              <w:right w:val="single" w:color="auto" w:sz="4" w:space="0"/>
            </w:tcBorders>
            <w:noWrap w:val="0"/>
            <w:vAlign w:val="center"/>
          </w:tcPr>
          <w:p w14:paraId="29548562">
            <w:pPr>
              <w:spacing w:line="400" w:lineRule="exact"/>
              <w:jc w:val="center"/>
              <w:rPr>
                <w:bCs/>
                <w:sz w:val="24"/>
              </w:rPr>
            </w:pPr>
            <w:r>
              <w:rPr>
                <w:rFonts w:hint="eastAsia"/>
                <w:bCs/>
                <w:sz w:val="24"/>
              </w:rPr>
              <w:t>直接上级</w:t>
            </w:r>
          </w:p>
        </w:tc>
        <w:tc>
          <w:tcPr>
            <w:tcW w:w="1620" w:type="dxa"/>
            <w:tcBorders>
              <w:top w:val="single" w:color="auto" w:sz="4" w:space="0"/>
              <w:left w:val="single" w:color="auto" w:sz="4" w:space="0"/>
              <w:bottom w:val="single" w:color="auto" w:sz="4" w:space="0"/>
              <w:right w:val="single" w:color="auto" w:sz="4" w:space="0"/>
            </w:tcBorders>
            <w:noWrap w:val="0"/>
            <w:vAlign w:val="center"/>
          </w:tcPr>
          <w:p w14:paraId="2E317191">
            <w:pPr>
              <w:spacing w:line="400" w:lineRule="exact"/>
              <w:jc w:val="center"/>
              <w:rPr>
                <w:bCs/>
                <w:sz w:val="24"/>
              </w:rPr>
            </w:pPr>
            <w:r>
              <w:rPr>
                <w:rFonts w:hint="eastAsia"/>
                <w:bCs/>
                <w:sz w:val="24"/>
              </w:rPr>
              <w:t>财务部主管</w:t>
            </w:r>
          </w:p>
        </w:tc>
      </w:tr>
      <w:tr w14:paraId="37B56E2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41"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0A9A7BB6">
            <w:pPr>
              <w:spacing w:line="400" w:lineRule="exact"/>
              <w:jc w:val="center"/>
              <w:rPr>
                <w:bCs/>
                <w:sz w:val="24"/>
              </w:rPr>
            </w:pPr>
            <w:r>
              <w:rPr>
                <w:rFonts w:hint="eastAsia"/>
                <w:bCs/>
                <w:sz w:val="24"/>
              </w:rPr>
              <w:t>身体条件</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339847A1">
            <w:pPr>
              <w:spacing w:line="400" w:lineRule="exact"/>
              <w:rPr>
                <w:bCs/>
                <w:sz w:val="24"/>
              </w:rPr>
            </w:pPr>
            <w:r>
              <w:rPr>
                <w:rFonts w:hint="eastAsia"/>
                <w:bCs/>
                <w:sz w:val="24"/>
              </w:rPr>
              <w:t>身体健康，精神面貌良好。</w:t>
            </w:r>
          </w:p>
        </w:tc>
      </w:tr>
      <w:tr w14:paraId="52D84F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5"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45CB065C">
            <w:pPr>
              <w:spacing w:line="400" w:lineRule="exact"/>
              <w:jc w:val="center"/>
              <w:rPr>
                <w:bCs/>
                <w:sz w:val="24"/>
              </w:rPr>
            </w:pPr>
            <w:r>
              <w:rPr>
                <w:rFonts w:hint="eastAsia"/>
                <w:bCs/>
                <w:sz w:val="24"/>
              </w:rPr>
              <w:t>技能要求</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46EF93EE">
            <w:pPr>
              <w:spacing w:line="400" w:lineRule="exact"/>
              <w:rPr>
                <w:bCs/>
                <w:sz w:val="24"/>
              </w:rPr>
            </w:pPr>
            <w:r>
              <w:rPr>
                <w:rFonts w:hint="eastAsia"/>
                <w:bCs/>
                <w:sz w:val="24"/>
              </w:rPr>
              <w:t>有会计上岗证，熟悉会计记帐一般流程，对财务管理有基本了解，熟练使用电脑，掌握电算化基本技能。</w:t>
            </w:r>
          </w:p>
        </w:tc>
      </w:tr>
      <w:tr w14:paraId="654466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5"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413E13E9">
            <w:pPr>
              <w:spacing w:line="400" w:lineRule="exact"/>
              <w:jc w:val="center"/>
              <w:rPr>
                <w:bCs/>
                <w:sz w:val="24"/>
              </w:rPr>
            </w:pPr>
            <w:r>
              <w:rPr>
                <w:rFonts w:hint="eastAsia"/>
                <w:bCs/>
                <w:sz w:val="24"/>
              </w:rPr>
              <w:t>心理素质</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3E12F6C3">
            <w:pPr>
              <w:spacing w:line="400" w:lineRule="exact"/>
              <w:rPr>
                <w:bCs/>
                <w:sz w:val="24"/>
              </w:rPr>
            </w:pPr>
            <w:r>
              <w:rPr>
                <w:rFonts w:hint="eastAsia"/>
                <w:bCs/>
                <w:sz w:val="24"/>
              </w:rPr>
              <w:t>能坚持原则，工作认真、负责、细心。</w:t>
            </w:r>
          </w:p>
        </w:tc>
      </w:tr>
      <w:tr w14:paraId="4C321B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46"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258E58AC">
            <w:pPr>
              <w:spacing w:line="400" w:lineRule="exact"/>
              <w:jc w:val="center"/>
              <w:rPr>
                <w:bCs/>
                <w:sz w:val="24"/>
              </w:rPr>
            </w:pPr>
            <w:r>
              <w:rPr>
                <w:rFonts w:hint="eastAsia"/>
                <w:bCs/>
                <w:sz w:val="24"/>
              </w:rPr>
              <w:t>经验要求</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722389C5">
            <w:pPr>
              <w:spacing w:line="400" w:lineRule="exact"/>
              <w:rPr>
                <w:bCs/>
                <w:sz w:val="24"/>
              </w:rPr>
            </w:pPr>
            <w:r>
              <w:rPr>
                <w:rFonts w:hint="eastAsia"/>
                <w:bCs/>
                <w:sz w:val="24"/>
              </w:rPr>
              <w:t>从事出纳工作两年以上，具有两年以上相关工作经验。</w:t>
            </w:r>
          </w:p>
        </w:tc>
      </w:tr>
      <w:tr w14:paraId="441D26F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09" w:hRule="atLeast"/>
        </w:trPr>
        <w:tc>
          <w:tcPr>
            <w:tcW w:w="1264" w:type="dxa"/>
            <w:tcBorders>
              <w:top w:val="single" w:color="auto" w:sz="4" w:space="0"/>
              <w:left w:val="single" w:color="auto" w:sz="4" w:space="0"/>
              <w:bottom w:val="single" w:color="auto" w:sz="4" w:space="0"/>
              <w:right w:val="single" w:color="auto" w:sz="4" w:space="0"/>
            </w:tcBorders>
            <w:noWrap w:val="0"/>
            <w:vAlign w:val="center"/>
          </w:tcPr>
          <w:p w14:paraId="5E16E86F">
            <w:pPr>
              <w:spacing w:line="400" w:lineRule="exact"/>
              <w:jc w:val="center"/>
              <w:rPr>
                <w:bCs/>
                <w:sz w:val="24"/>
              </w:rPr>
            </w:pPr>
            <w:r>
              <w:rPr>
                <w:rFonts w:hint="eastAsia"/>
                <w:bCs/>
                <w:sz w:val="24"/>
              </w:rPr>
              <w:t>其他要求</w:t>
            </w:r>
          </w:p>
        </w:tc>
        <w:tc>
          <w:tcPr>
            <w:tcW w:w="8276" w:type="dxa"/>
            <w:gridSpan w:val="5"/>
            <w:tcBorders>
              <w:top w:val="single" w:color="auto" w:sz="4" w:space="0"/>
              <w:left w:val="single" w:color="auto" w:sz="4" w:space="0"/>
              <w:bottom w:val="single" w:color="auto" w:sz="4" w:space="0"/>
              <w:right w:val="single" w:color="auto" w:sz="4" w:space="0"/>
            </w:tcBorders>
            <w:noWrap w:val="0"/>
            <w:vAlign w:val="center"/>
          </w:tcPr>
          <w:p w14:paraId="5C2A4683">
            <w:pPr>
              <w:spacing w:line="400" w:lineRule="exact"/>
              <w:rPr>
                <w:bCs/>
                <w:sz w:val="24"/>
              </w:rPr>
            </w:pPr>
            <w:r>
              <w:rPr>
                <w:rFonts w:hint="eastAsia"/>
                <w:bCs/>
                <w:sz w:val="24"/>
              </w:rPr>
              <w:t>有团队合作精神。</w:t>
            </w:r>
          </w:p>
        </w:tc>
      </w:tr>
    </w:tbl>
    <w:p w14:paraId="31536C3D">
      <w:pPr>
        <w:spacing w:line="540" w:lineRule="exact"/>
        <w:rPr>
          <w:rFonts w:hint="eastAsia"/>
          <w:b/>
          <w:bCs/>
          <w:sz w:val="24"/>
        </w:rPr>
      </w:pPr>
      <w:r>
        <w:rPr>
          <w:rFonts w:hint="eastAsia"/>
          <w:b/>
          <w:bCs/>
          <w:sz w:val="24"/>
        </w:rPr>
        <w:t>职责：</w:t>
      </w:r>
    </w:p>
    <w:p w14:paraId="59F42F29">
      <w:pPr>
        <w:numPr>
          <w:ilvl w:val="0"/>
          <w:numId w:val="12"/>
        </w:numPr>
        <w:spacing w:line="540" w:lineRule="exact"/>
        <w:rPr>
          <w:rFonts w:hint="eastAsia"/>
          <w:sz w:val="24"/>
        </w:rPr>
      </w:pPr>
      <w:r>
        <w:rPr>
          <w:rFonts w:hint="eastAsia"/>
          <w:sz w:val="24"/>
        </w:rPr>
        <w:t>配合主办会计做好国家法律、法规有关财务税收的各项内容。</w:t>
      </w:r>
    </w:p>
    <w:p w14:paraId="725E4E19">
      <w:pPr>
        <w:numPr>
          <w:ilvl w:val="0"/>
          <w:numId w:val="12"/>
        </w:numPr>
        <w:spacing w:line="540" w:lineRule="exact"/>
        <w:rPr>
          <w:rFonts w:hint="eastAsia"/>
          <w:sz w:val="24"/>
        </w:rPr>
      </w:pPr>
      <w:r>
        <w:rPr>
          <w:rFonts w:hint="eastAsia"/>
          <w:sz w:val="24"/>
        </w:rPr>
        <w:t>做好现金管理工作。</w:t>
      </w:r>
    </w:p>
    <w:p w14:paraId="3F102313">
      <w:pPr>
        <w:numPr>
          <w:ilvl w:val="0"/>
          <w:numId w:val="12"/>
        </w:numPr>
        <w:spacing w:line="540" w:lineRule="exact"/>
        <w:rPr>
          <w:rFonts w:hint="eastAsia"/>
          <w:sz w:val="24"/>
        </w:rPr>
      </w:pPr>
      <w:r>
        <w:rPr>
          <w:rFonts w:hint="eastAsia"/>
          <w:sz w:val="24"/>
        </w:rPr>
        <w:t>做好支票管理工作。</w:t>
      </w:r>
    </w:p>
    <w:p w14:paraId="6E8891C2">
      <w:pPr>
        <w:numPr>
          <w:ilvl w:val="0"/>
          <w:numId w:val="12"/>
        </w:numPr>
        <w:spacing w:line="540" w:lineRule="exact"/>
        <w:rPr>
          <w:rFonts w:hint="eastAsia"/>
          <w:sz w:val="24"/>
        </w:rPr>
      </w:pPr>
      <w:r>
        <w:rPr>
          <w:rFonts w:hint="eastAsia"/>
          <w:sz w:val="24"/>
        </w:rPr>
        <w:t>协同管理部办事员做好工资及有关费用发放工作。</w:t>
      </w:r>
    </w:p>
    <w:p w14:paraId="4934FCC2">
      <w:pPr>
        <w:numPr>
          <w:ilvl w:val="0"/>
          <w:numId w:val="12"/>
        </w:numPr>
        <w:spacing w:line="540" w:lineRule="exact"/>
        <w:rPr>
          <w:rFonts w:hint="eastAsia"/>
          <w:sz w:val="24"/>
        </w:rPr>
      </w:pPr>
      <w:r>
        <w:rPr>
          <w:rFonts w:hint="eastAsia"/>
          <w:sz w:val="24"/>
        </w:rPr>
        <w:t>做好销售出入帐目管理工作及各项资金管理工作。</w:t>
      </w:r>
    </w:p>
    <w:p w14:paraId="3AADD93B">
      <w:pPr>
        <w:numPr>
          <w:ilvl w:val="0"/>
          <w:numId w:val="12"/>
        </w:numPr>
        <w:spacing w:line="540" w:lineRule="exact"/>
        <w:rPr>
          <w:rFonts w:hint="eastAsia"/>
          <w:sz w:val="24"/>
        </w:rPr>
      </w:pPr>
      <w:r>
        <w:rPr>
          <w:rFonts w:hint="eastAsia"/>
          <w:sz w:val="24"/>
        </w:rPr>
        <w:t>做好采购供应出入帐目管理工作及各项资金管理工作。</w:t>
      </w:r>
    </w:p>
    <w:p w14:paraId="65BB20B8">
      <w:pPr>
        <w:numPr>
          <w:ilvl w:val="0"/>
          <w:numId w:val="12"/>
        </w:numPr>
        <w:spacing w:line="540" w:lineRule="exact"/>
        <w:rPr>
          <w:rFonts w:hint="eastAsia"/>
          <w:sz w:val="24"/>
        </w:rPr>
      </w:pPr>
      <w:r>
        <w:rPr>
          <w:rFonts w:hint="eastAsia"/>
          <w:sz w:val="24"/>
        </w:rPr>
        <w:t>做好与银行业务来往工作。</w:t>
      </w:r>
    </w:p>
    <w:p w14:paraId="199941D9">
      <w:pPr>
        <w:numPr>
          <w:ilvl w:val="0"/>
          <w:numId w:val="12"/>
        </w:numPr>
        <w:spacing w:line="540" w:lineRule="exact"/>
        <w:rPr>
          <w:rFonts w:hint="eastAsia"/>
          <w:sz w:val="24"/>
        </w:rPr>
      </w:pPr>
      <w:r>
        <w:rPr>
          <w:rFonts w:hint="eastAsia"/>
          <w:sz w:val="24"/>
        </w:rPr>
        <w:t>配合主办会计做好有关帐目编制，接受主办会计审核，并做好帐目保存工作。</w:t>
      </w:r>
    </w:p>
    <w:p w14:paraId="2F78D3B1">
      <w:pPr>
        <w:numPr>
          <w:ilvl w:val="0"/>
          <w:numId w:val="12"/>
        </w:numPr>
        <w:spacing w:line="540" w:lineRule="exact"/>
        <w:rPr>
          <w:rFonts w:hint="eastAsia"/>
          <w:sz w:val="24"/>
        </w:rPr>
      </w:pPr>
      <w:r>
        <w:rPr>
          <w:rFonts w:hint="eastAsia"/>
          <w:sz w:val="24"/>
        </w:rPr>
        <w:t>协同主办会计编制国家和地方有关主管部门对于财务各类报表和相关文件。</w:t>
      </w:r>
    </w:p>
    <w:p w14:paraId="430B8584">
      <w:pPr>
        <w:numPr>
          <w:ilvl w:val="0"/>
          <w:numId w:val="12"/>
        </w:numPr>
        <w:spacing w:line="540" w:lineRule="exact"/>
        <w:rPr>
          <w:rFonts w:hint="eastAsia"/>
          <w:sz w:val="24"/>
        </w:rPr>
      </w:pPr>
      <w:r>
        <w:rPr>
          <w:rFonts w:hint="eastAsia"/>
          <w:sz w:val="24"/>
        </w:rPr>
        <w:t>积极参加各项财务、统计培训。</w:t>
      </w:r>
    </w:p>
    <w:p w14:paraId="23F5DBBE">
      <w:pPr>
        <w:spacing w:line="540" w:lineRule="exact"/>
        <w:rPr>
          <w:rFonts w:hint="eastAsia"/>
        </w:rPr>
      </w:pPr>
    </w:p>
    <w:p w14:paraId="0518CAD3">
      <w:pPr>
        <w:spacing w:line="540" w:lineRule="exact"/>
        <w:rPr>
          <w:rFonts w:hint="eastAsia"/>
        </w:rPr>
      </w:pPr>
    </w:p>
    <w:p w14:paraId="7812D89E">
      <w:pPr>
        <w:spacing w:line="540" w:lineRule="exact"/>
        <w:rPr>
          <w:rFonts w:hint="eastAsia"/>
        </w:rPr>
      </w:pPr>
    </w:p>
    <w:p w14:paraId="6DDC2A9B">
      <w:pPr>
        <w:rPr>
          <w:rFonts w:hint="eastAsia"/>
          <w:b/>
          <w:bCs/>
          <w:sz w:val="44"/>
          <w:szCs w:val="36"/>
        </w:rPr>
      </w:pPr>
    </w:p>
    <w:p w14:paraId="5CE17BFA">
      <w:pPr>
        <w:rPr>
          <w:rFonts w:hint="eastAsia"/>
          <w:b/>
          <w:bCs/>
          <w:sz w:val="44"/>
          <w:szCs w:val="36"/>
        </w:rPr>
      </w:pPr>
    </w:p>
    <w:p w14:paraId="407DC051">
      <w:pPr>
        <w:rPr>
          <w:rFonts w:hint="eastAsia"/>
          <w:b/>
          <w:bCs/>
          <w:sz w:val="44"/>
          <w:szCs w:val="36"/>
        </w:rPr>
      </w:pPr>
      <w:r>
        <w:rPr>
          <w:rFonts w:hint="eastAsia"/>
          <w:b/>
          <w:bCs/>
          <w:sz w:val="44"/>
          <w:szCs w:val="36"/>
          <w:lang w:val="en-US" w:eastAsia="zh-CN"/>
        </w:rPr>
        <w:t xml:space="preserve">            </w:t>
      </w:r>
      <w:r>
        <w:rPr>
          <w:rFonts w:hint="eastAsia"/>
          <w:b/>
          <w:bCs/>
          <w:sz w:val="44"/>
          <w:szCs w:val="36"/>
        </w:rPr>
        <w:t>门卫岗位说明书</w:t>
      </w:r>
    </w:p>
    <w:p w14:paraId="3C9F3CFD">
      <w:pPr>
        <w:rPr>
          <w:rFonts w:hint="eastAsia"/>
          <w:b/>
          <w:bCs/>
          <w:sz w:val="24"/>
        </w:rPr>
      </w:pPr>
      <w:r>
        <w:rPr>
          <w:rFonts w:hint="eastAsia"/>
          <w:b/>
          <w:bCs/>
          <w:sz w:val="24"/>
        </w:rPr>
        <w:t>任职要求：</w:t>
      </w:r>
    </w:p>
    <w:tbl>
      <w:tblPr>
        <w:tblStyle w:val="7"/>
        <w:tblW w:w="0" w:type="auto"/>
        <w:tblInd w:w="-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260"/>
        <w:gridCol w:w="1800"/>
        <w:gridCol w:w="1260"/>
        <w:gridCol w:w="1620"/>
        <w:gridCol w:w="1440"/>
        <w:gridCol w:w="2160"/>
      </w:tblGrid>
      <w:tr w14:paraId="0B73F84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7029262A">
            <w:pPr>
              <w:spacing w:line="400" w:lineRule="exact"/>
              <w:jc w:val="center"/>
              <w:rPr>
                <w:bCs/>
                <w:sz w:val="24"/>
              </w:rPr>
            </w:pPr>
            <w:r>
              <w:rPr>
                <w:rFonts w:hint="eastAsia"/>
                <w:bCs/>
                <w:sz w:val="24"/>
              </w:rPr>
              <w:t>岗位名称</w:t>
            </w:r>
          </w:p>
        </w:tc>
        <w:tc>
          <w:tcPr>
            <w:tcW w:w="1800" w:type="dxa"/>
            <w:tcBorders>
              <w:top w:val="single" w:color="auto" w:sz="4" w:space="0"/>
              <w:left w:val="single" w:color="auto" w:sz="4" w:space="0"/>
              <w:bottom w:val="single" w:color="auto" w:sz="4" w:space="0"/>
              <w:right w:val="single" w:color="auto" w:sz="4" w:space="0"/>
            </w:tcBorders>
            <w:noWrap w:val="0"/>
            <w:vAlign w:val="center"/>
          </w:tcPr>
          <w:p w14:paraId="77FFB68E">
            <w:pPr>
              <w:spacing w:line="400" w:lineRule="exact"/>
              <w:jc w:val="center"/>
              <w:rPr>
                <w:bCs/>
                <w:sz w:val="24"/>
              </w:rPr>
            </w:pPr>
            <w:r>
              <w:rPr>
                <w:rFonts w:hint="eastAsia"/>
                <w:bCs/>
                <w:sz w:val="24"/>
              </w:rPr>
              <w:t>门卫</w:t>
            </w:r>
          </w:p>
        </w:tc>
        <w:tc>
          <w:tcPr>
            <w:tcW w:w="1260" w:type="dxa"/>
            <w:tcBorders>
              <w:top w:val="single" w:color="auto" w:sz="4" w:space="0"/>
              <w:left w:val="single" w:color="auto" w:sz="4" w:space="0"/>
              <w:bottom w:val="single" w:color="auto" w:sz="4" w:space="0"/>
              <w:right w:val="single" w:color="auto" w:sz="4" w:space="0"/>
            </w:tcBorders>
            <w:noWrap w:val="0"/>
            <w:vAlign w:val="center"/>
          </w:tcPr>
          <w:p w14:paraId="31E8C88F">
            <w:pPr>
              <w:spacing w:line="400" w:lineRule="exact"/>
              <w:jc w:val="center"/>
              <w:rPr>
                <w:bCs/>
                <w:sz w:val="24"/>
              </w:rPr>
            </w:pPr>
            <w:r>
              <w:rPr>
                <w:rFonts w:hint="eastAsia"/>
                <w:bCs/>
                <w:sz w:val="24"/>
              </w:rPr>
              <w:t>所属部门</w:t>
            </w:r>
          </w:p>
        </w:tc>
        <w:tc>
          <w:tcPr>
            <w:tcW w:w="1620" w:type="dxa"/>
            <w:tcBorders>
              <w:top w:val="single" w:color="auto" w:sz="4" w:space="0"/>
              <w:left w:val="single" w:color="auto" w:sz="4" w:space="0"/>
              <w:bottom w:val="single" w:color="auto" w:sz="4" w:space="0"/>
              <w:right w:val="single" w:color="auto" w:sz="4" w:space="0"/>
            </w:tcBorders>
            <w:noWrap w:val="0"/>
            <w:vAlign w:val="center"/>
          </w:tcPr>
          <w:p w14:paraId="6C7BFD05">
            <w:pPr>
              <w:spacing w:line="400" w:lineRule="exact"/>
              <w:jc w:val="center"/>
              <w:rPr>
                <w:bCs/>
                <w:sz w:val="24"/>
              </w:rPr>
            </w:pPr>
            <w:r>
              <w:rPr>
                <w:rFonts w:hint="eastAsia"/>
                <w:bCs/>
                <w:sz w:val="24"/>
              </w:rPr>
              <w:t xml:space="preserve"> 管理部</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2CC5B2F2">
            <w:pPr>
              <w:spacing w:line="400" w:lineRule="exact"/>
              <w:jc w:val="center"/>
              <w:rPr>
                <w:bCs/>
                <w:sz w:val="24"/>
              </w:rPr>
            </w:pPr>
            <w:r>
              <w:rPr>
                <w:rFonts w:hint="eastAsia"/>
                <w:bCs/>
                <w:sz w:val="24"/>
              </w:rPr>
              <w:t>直接上级</w:t>
            </w:r>
          </w:p>
        </w:tc>
        <w:tc>
          <w:tcPr>
            <w:tcW w:w="2160" w:type="dxa"/>
            <w:tcBorders>
              <w:top w:val="single" w:color="auto" w:sz="4" w:space="0"/>
              <w:left w:val="single" w:color="auto" w:sz="4" w:space="0"/>
              <w:bottom w:val="single" w:color="auto" w:sz="4" w:space="0"/>
              <w:right w:val="single" w:color="auto" w:sz="4" w:space="0"/>
            </w:tcBorders>
            <w:noWrap w:val="0"/>
            <w:vAlign w:val="center"/>
          </w:tcPr>
          <w:p w14:paraId="74525377">
            <w:pPr>
              <w:spacing w:line="400" w:lineRule="exact"/>
              <w:jc w:val="center"/>
              <w:rPr>
                <w:bCs/>
                <w:color w:val="FF0000"/>
                <w:sz w:val="24"/>
              </w:rPr>
            </w:pPr>
            <w:r>
              <w:rPr>
                <w:rFonts w:hint="eastAsia"/>
                <w:bCs/>
                <w:sz w:val="24"/>
              </w:rPr>
              <w:t xml:space="preserve"> 管理部主任</w:t>
            </w:r>
          </w:p>
        </w:tc>
      </w:tr>
      <w:tr w14:paraId="53C0BB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2D76B45B">
            <w:pPr>
              <w:spacing w:line="400" w:lineRule="exact"/>
              <w:jc w:val="center"/>
              <w:rPr>
                <w:bCs/>
                <w:sz w:val="24"/>
              </w:rPr>
            </w:pPr>
            <w:r>
              <w:rPr>
                <w:rFonts w:hint="eastAsia"/>
                <w:bCs/>
                <w:sz w:val="24"/>
              </w:rPr>
              <w:t>身体条件</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791D50F5">
            <w:pPr>
              <w:spacing w:line="400" w:lineRule="exact"/>
              <w:rPr>
                <w:bCs/>
                <w:sz w:val="24"/>
              </w:rPr>
            </w:pPr>
            <w:r>
              <w:rPr>
                <w:rFonts w:hint="eastAsia"/>
                <w:bCs/>
                <w:sz w:val="24"/>
              </w:rPr>
              <w:t>身体健康。</w:t>
            </w:r>
          </w:p>
        </w:tc>
      </w:tr>
      <w:tr w14:paraId="196772F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2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0B8D92AE">
            <w:pPr>
              <w:spacing w:line="400" w:lineRule="exact"/>
              <w:jc w:val="center"/>
              <w:rPr>
                <w:bCs/>
                <w:sz w:val="24"/>
              </w:rPr>
            </w:pPr>
            <w:r>
              <w:rPr>
                <w:rFonts w:hint="eastAsia"/>
                <w:bCs/>
                <w:sz w:val="24"/>
              </w:rPr>
              <w:t>技能要求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17C8CE5C">
            <w:pPr>
              <w:spacing w:line="400" w:lineRule="exact"/>
              <w:rPr>
                <w:rFonts w:hint="eastAsia" w:ascii="宋体" w:hAnsi="宋体"/>
                <w:color w:val="000000"/>
                <w:sz w:val="24"/>
              </w:rPr>
            </w:pPr>
            <w:r>
              <w:rPr>
                <w:rFonts w:hint="eastAsia"/>
                <w:bCs/>
                <w:sz w:val="24"/>
              </w:rPr>
              <w:t>从事过该岗位工作两年以上，有一定的责任心。</w:t>
            </w:r>
            <w:r>
              <w:rPr>
                <w:rFonts w:hint="eastAsia" w:ascii="宋体" w:hAnsi="宋体"/>
                <w:color w:val="000000"/>
                <w:sz w:val="24"/>
              </w:rPr>
              <w:t>协调能力和责任心强。</w:t>
            </w:r>
          </w:p>
        </w:tc>
      </w:tr>
      <w:tr w14:paraId="4EFD8F6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75"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6C16C1F4">
            <w:pPr>
              <w:spacing w:line="400" w:lineRule="exact"/>
              <w:jc w:val="center"/>
              <w:rPr>
                <w:bCs/>
                <w:sz w:val="24"/>
              </w:rPr>
            </w:pPr>
            <w:r>
              <w:rPr>
                <w:rFonts w:hint="eastAsia"/>
                <w:bCs/>
                <w:sz w:val="24"/>
              </w:rPr>
              <w:t>心理素质</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426AFA1C">
            <w:pPr>
              <w:spacing w:line="400" w:lineRule="exact"/>
              <w:rPr>
                <w:rFonts w:hint="eastAsia"/>
                <w:bCs/>
                <w:sz w:val="24"/>
              </w:rPr>
            </w:pPr>
            <w:r>
              <w:rPr>
                <w:rFonts w:hint="eastAsia"/>
                <w:bCs/>
                <w:sz w:val="24"/>
              </w:rPr>
              <w:t>遇事沉着冷静，反应敏捷。</w:t>
            </w:r>
          </w:p>
        </w:tc>
      </w:tr>
      <w:tr w14:paraId="79FA946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6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57DFC43D">
            <w:pPr>
              <w:spacing w:line="400" w:lineRule="exact"/>
              <w:jc w:val="center"/>
              <w:rPr>
                <w:bCs/>
                <w:sz w:val="24"/>
              </w:rPr>
            </w:pPr>
            <w:r>
              <w:rPr>
                <w:rFonts w:hint="eastAsia"/>
                <w:bCs/>
                <w:sz w:val="24"/>
              </w:rPr>
              <w:t>经验要求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07B46724">
            <w:pPr>
              <w:spacing w:line="400" w:lineRule="exact"/>
              <w:rPr>
                <w:rFonts w:hint="eastAsia"/>
                <w:bCs/>
                <w:sz w:val="24"/>
              </w:rPr>
            </w:pPr>
            <w:r>
              <w:rPr>
                <w:rFonts w:hint="eastAsia"/>
                <w:bCs/>
                <w:sz w:val="24"/>
              </w:rPr>
              <w:t>两年以上相关工作经验。</w:t>
            </w:r>
          </w:p>
        </w:tc>
      </w:tr>
      <w:tr w14:paraId="6F83CA6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69"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5CB30007">
            <w:pPr>
              <w:spacing w:line="400" w:lineRule="exact"/>
              <w:jc w:val="center"/>
              <w:rPr>
                <w:bCs/>
                <w:sz w:val="24"/>
              </w:rPr>
            </w:pPr>
            <w:r>
              <w:rPr>
                <w:rFonts w:hint="eastAsia"/>
                <w:bCs/>
                <w:sz w:val="24"/>
              </w:rPr>
              <w:t>其他要求</w:t>
            </w:r>
          </w:p>
        </w:tc>
        <w:tc>
          <w:tcPr>
            <w:tcW w:w="8280" w:type="dxa"/>
            <w:gridSpan w:val="5"/>
            <w:tcBorders>
              <w:top w:val="single" w:color="auto" w:sz="4" w:space="0"/>
              <w:left w:val="single" w:color="auto" w:sz="4" w:space="0"/>
              <w:bottom w:val="single" w:color="auto" w:sz="4" w:space="0"/>
              <w:right w:val="single" w:color="auto" w:sz="4" w:space="0"/>
            </w:tcBorders>
            <w:noWrap w:val="0"/>
            <w:vAlign w:val="center"/>
          </w:tcPr>
          <w:p w14:paraId="0774EFAC">
            <w:pPr>
              <w:spacing w:line="400" w:lineRule="exact"/>
              <w:rPr>
                <w:bCs/>
                <w:sz w:val="24"/>
              </w:rPr>
            </w:pPr>
            <w:r>
              <w:rPr>
                <w:rFonts w:hint="eastAsia"/>
                <w:bCs/>
                <w:sz w:val="24"/>
              </w:rPr>
              <w:t>责任心强，敬业。</w:t>
            </w:r>
          </w:p>
        </w:tc>
      </w:tr>
    </w:tbl>
    <w:p w14:paraId="5EA8D14D">
      <w:pPr>
        <w:rPr>
          <w:rFonts w:hint="eastAsia"/>
          <w:b/>
          <w:bCs/>
          <w:sz w:val="24"/>
        </w:rPr>
      </w:pPr>
    </w:p>
    <w:p w14:paraId="68C3C089">
      <w:pPr>
        <w:rPr>
          <w:rFonts w:hint="eastAsia"/>
          <w:b/>
          <w:sz w:val="24"/>
        </w:rPr>
      </w:pPr>
      <w:r>
        <w:rPr>
          <w:rFonts w:hint="eastAsia"/>
          <w:b/>
          <w:sz w:val="24"/>
        </w:rPr>
        <w:t>职责：</w:t>
      </w:r>
    </w:p>
    <w:p w14:paraId="00256FFE">
      <w:pPr>
        <w:numPr>
          <w:ilvl w:val="0"/>
          <w:numId w:val="13"/>
        </w:numPr>
        <w:spacing w:line="460" w:lineRule="exact"/>
        <w:rPr>
          <w:rFonts w:hint="eastAsia"/>
          <w:sz w:val="24"/>
        </w:rPr>
      </w:pPr>
      <w:r>
        <w:rPr>
          <w:rFonts w:hint="eastAsia"/>
          <w:sz w:val="24"/>
        </w:rPr>
        <w:t>热爱本职工作，坚守工作岗位，严格执行公司的各项规章制度。</w:t>
      </w:r>
    </w:p>
    <w:p w14:paraId="14781CBA">
      <w:pPr>
        <w:numPr>
          <w:ilvl w:val="0"/>
          <w:numId w:val="13"/>
        </w:numPr>
        <w:spacing w:line="460" w:lineRule="exact"/>
        <w:rPr>
          <w:rFonts w:hint="eastAsia"/>
          <w:sz w:val="24"/>
        </w:rPr>
      </w:pPr>
      <w:r>
        <w:rPr>
          <w:rFonts w:hint="eastAsia"/>
          <w:sz w:val="24"/>
        </w:rPr>
        <w:t>应做好进出入人员，物资或其它事项管理工作。</w:t>
      </w:r>
    </w:p>
    <w:p w14:paraId="51841A15">
      <w:pPr>
        <w:numPr>
          <w:ilvl w:val="0"/>
          <w:numId w:val="13"/>
        </w:numPr>
        <w:spacing w:line="460" w:lineRule="exact"/>
        <w:rPr>
          <w:rFonts w:hint="eastAsia"/>
          <w:sz w:val="24"/>
        </w:rPr>
      </w:pPr>
      <w:r>
        <w:rPr>
          <w:rFonts w:hint="eastAsia"/>
          <w:sz w:val="24"/>
        </w:rPr>
        <w:t>随时关闭、开启大门，严禁无关人员或车辆进入厂区。</w:t>
      </w:r>
    </w:p>
    <w:p w14:paraId="1B973B55">
      <w:pPr>
        <w:numPr>
          <w:ilvl w:val="0"/>
          <w:numId w:val="13"/>
        </w:numPr>
        <w:spacing w:line="460" w:lineRule="exact"/>
        <w:rPr>
          <w:rFonts w:hint="eastAsia"/>
          <w:sz w:val="24"/>
        </w:rPr>
      </w:pPr>
      <w:r>
        <w:rPr>
          <w:rFonts w:hint="eastAsia"/>
          <w:sz w:val="24"/>
        </w:rPr>
        <w:t>做好外来电话传呼工作（非正常性电话予以谢绝）</w:t>
      </w:r>
    </w:p>
    <w:p w14:paraId="62EF4321">
      <w:pPr>
        <w:numPr>
          <w:ilvl w:val="0"/>
          <w:numId w:val="13"/>
        </w:numPr>
        <w:spacing w:line="460" w:lineRule="exact"/>
        <w:rPr>
          <w:sz w:val="24"/>
        </w:rPr>
      </w:pPr>
      <w:r>
        <w:rPr>
          <w:rFonts w:hint="eastAsia"/>
          <w:sz w:val="24"/>
        </w:rPr>
        <w:t>做好公司报刊、杂志、信件、包裹等收发工作，认真做好记录，及时通知有关部门领取等工作，并请收件人做好收件签字记录。</w:t>
      </w:r>
    </w:p>
    <w:p w14:paraId="39B5DFA1">
      <w:pPr>
        <w:numPr>
          <w:ilvl w:val="0"/>
          <w:numId w:val="13"/>
        </w:numPr>
        <w:spacing w:line="460" w:lineRule="exact"/>
        <w:rPr>
          <w:rFonts w:hint="eastAsia"/>
          <w:sz w:val="24"/>
        </w:rPr>
      </w:pPr>
      <w:r>
        <w:rPr>
          <w:rFonts w:hint="eastAsia"/>
          <w:sz w:val="24"/>
        </w:rPr>
        <w:t>严以律已、着装整齐、举止文明、待人主动热情，互相团结共事。做好交接班和门卫记录。同时做好门卫室及周围环境的卫生</w:t>
      </w:r>
    </w:p>
    <w:p w14:paraId="4CFE31AE">
      <w:pPr>
        <w:numPr>
          <w:ilvl w:val="0"/>
          <w:numId w:val="13"/>
        </w:numPr>
        <w:spacing w:line="460" w:lineRule="exact"/>
        <w:rPr>
          <w:rFonts w:hint="eastAsia"/>
          <w:sz w:val="24"/>
        </w:rPr>
      </w:pPr>
      <w:r>
        <w:rPr>
          <w:rFonts w:hint="eastAsia"/>
          <w:sz w:val="24"/>
        </w:rPr>
        <w:t>做好安全保卫工作，经常测试报警器性能是否良好。</w:t>
      </w:r>
    </w:p>
    <w:p w14:paraId="28585294">
      <w:pPr>
        <w:numPr>
          <w:ilvl w:val="0"/>
          <w:numId w:val="13"/>
        </w:numPr>
        <w:spacing w:line="460" w:lineRule="exact"/>
        <w:rPr>
          <w:rFonts w:hint="eastAsia"/>
          <w:sz w:val="24"/>
        </w:rPr>
      </w:pPr>
      <w:r>
        <w:rPr>
          <w:rFonts w:hint="eastAsia"/>
          <w:sz w:val="24"/>
        </w:rPr>
        <w:t>在夜间巡查时，要着重加强“四防”（防火、防盗、防自然灾害、防违法乱纪）事件的检查，并注意自我防范意识。如发现异常情况应及时处理，如发现重大问题及时报警，并同厂领导报告。</w:t>
      </w:r>
    </w:p>
    <w:p w14:paraId="39683D98">
      <w:pPr>
        <w:numPr>
          <w:ilvl w:val="0"/>
          <w:numId w:val="13"/>
        </w:numPr>
        <w:spacing w:line="460" w:lineRule="exact"/>
        <w:rPr>
          <w:rFonts w:hint="eastAsia"/>
          <w:sz w:val="24"/>
        </w:rPr>
        <w:sectPr>
          <w:pgSz w:w="11906" w:h="16838"/>
          <w:pgMar w:top="1418" w:right="851" w:bottom="1134" w:left="1418" w:header="851" w:footer="992" w:gutter="0"/>
          <w:pgBorders w:display="firstPage">
            <w:top w:val="single" w:color="auto" w:sz="4" w:space="0"/>
            <w:left w:val="single" w:color="auto" w:sz="4" w:space="4"/>
            <w:bottom w:val="single" w:color="auto" w:sz="4" w:space="1"/>
            <w:right w:val="single" w:color="auto" w:sz="4" w:space="4"/>
          </w:pgBorders>
          <w:cols w:space="720" w:num="1"/>
          <w:docGrid w:type="lines" w:linePitch="312" w:charSpace="0"/>
        </w:sectPr>
      </w:pPr>
      <w:r>
        <w:rPr>
          <w:rFonts w:hint="eastAsia"/>
          <w:sz w:val="24"/>
        </w:rPr>
        <w:t>完成领导临时安排交办的有关工作。</w:t>
      </w:r>
    </w:p>
    <w:p w14:paraId="7EC9D32F">
      <w:pPr>
        <w:numPr>
          <w:ilvl w:val="0"/>
          <w:numId w:val="13"/>
        </w:numPr>
        <w:spacing w:line="460" w:lineRule="exact"/>
        <w:rPr>
          <w:rFonts w:hint="eastAsia"/>
          <w:sz w:val="24"/>
        </w:rPr>
      </w:pPr>
    </w:p>
    <w:sectPr>
      <w:type w:val="continuous"/>
      <w:pgSz w:w="11906" w:h="16838"/>
      <w:pgMar w:top="1418" w:right="851" w:bottom="1134" w:left="1418" w:header="851" w:footer="992" w:gutter="0"/>
      <w:pgBorders w:display="firstPage">
        <w:top w:val="single" w:color="auto" w:sz="4" w:space="0"/>
        <w:left w:val="single" w:color="auto" w:sz="4" w:space="4"/>
        <w:bottom w:val="single" w:color="auto" w:sz="4" w:space="1"/>
        <w:right w:val="single" w:color="auto" w:sz="4" w:space="4"/>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宋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A"/>
    <w:multiLevelType w:val="multilevel"/>
    <w:tmpl w:val="0000000A"/>
    <w:lvl w:ilvl="0" w:tentative="0">
      <w:start w:val="1"/>
      <w:numFmt w:val="japaneseCounting"/>
      <w:lvlText w:val="%1、"/>
      <w:lvlJc w:val="left"/>
      <w:pPr>
        <w:tabs>
          <w:tab w:val="left" w:pos="720"/>
        </w:tabs>
        <w:ind w:left="720" w:hanging="720"/>
      </w:pPr>
      <w:rPr>
        <w:rFonts w:ascii="Times New Roman" w:hAnsi="Times New Roman" w:eastAsia="Times New Roman"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000000B"/>
    <w:multiLevelType w:val="multilevel"/>
    <w:tmpl w:val="0000000B"/>
    <w:lvl w:ilvl="0" w:tentative="0">
      <w:start w:val="1"/>
      <w:numFmt w:val="japaneseCounting"/>
      <w:lvlText w:val="%1、"/>
      <w:lvlJc w:val="left"/>
      <w:pPr>
        <w:tabs>
          <w:tab w:val="left" w:pos="1005"/>
        </w:tabs>
        <w:ind w:left="1005" w:hanging="720"/>
      </w:pPr>
      <w:rPr>
        <w:rFonts w:hint="eastAsia"/>
        <w:sz w:val="30"/>
        <w:szCs w:val="30"/>
      </w:rPr>
    </w:lvl>
    <w:lvl w:ilvl="1" w:tentative="0">
      <w:start w:val="1"/>
      <w:numFmt w:val="lowerLetter"/>
      <w:lvlText w:val="%2)"/>
      <w:lvlJc w:val="left"/>
      <w:pPr>
        <w:tabs>
          <w:tab w:val="left" w:pos="1125"/>
        </w:tabs>
        <w:ind w:left="1125" w:hanging="420"/>
      </w:pPr>
    </w:lvl>
    <w:lvl w:ilvl="2" w:tentative="0">
      <w:start w:val="1"/>
      <w:numFmt w:val="lowerRoman"/>
      <w:lvlText w:val="%3."/>
      <w:lvlJc w:val="right"/>
      <w:pPr>
        <w:tabs>
          <w:tab w:val="left" w:pos="1545"/>
        </w:tabs>
        <w:ind w:left="1545" w:hanging="420"/>
      </w:pPr>
    </w:lvl>
    <w:lvl w:ilvl="3" w:tentative="0">
      <w:start w:val="1"/>
      <w:numFmt w:val="decimal"/>
      <w:lvlText w:val="%4."/>
      <w:lvlJc w:val="left"/>
      <w:pPr>
        <w:tabs>
          <w:tab w:val="left" w:pos="1965"/>
        </w:tabs>
        <w:ind w:left="1965" w:hanging="420"/>
      </w:pPr>
    </w:lvl>
    <w:lvl w:ilvl="4" w:tentative="0">
      <w:start w:val="1"/>
      <w:numFmt w:val="lowerLetter"/>
      <w:lvlText w:val="%5)"/>
      <w:lvlJc w:val="left"/>
      <w:pPr>
        <w:tabs>
          <w:tab w:val="left" w:pos="2385"/>
        </w:tabs>
        <w:ind w:left="2385" w:hanging="420"/>
      </w:pPr>
    </w:lvl>
    <w:lvl w:ilvl="5" w:tentative="0">
      <w:start w:val="1"/>
      <w:numFmt w:val="lowerRoman"/>
      <w:lvlText w:val="%6."/>
      <w:lvlJc w:val="right"/>
      <w:pPr>
        <w:tabs>
          <w:tab w:val="left" w:pos="2805"/>
        </w:tabs>
        <w:ind w:left="2805" w:hanging="420"/>
      </w:pPr>
    </w:lvl>
    <w:lvl w:ilvl="6" w:tentative="0">
      <w:start w:val="1"/>
      <w:numFmt w:val="decimal"/>
      <w:lvlText w:val="%7."/>
      <w:lvlJc w:val="left"/>
      <w:pPr>
        <w:tabs>
          <w:tab w:val="left" w:pos="3225"/>
        </w:tabs>
        <w:ind w:left="3225" w:hanging="420"/>
      </w:pPr>
    </w:lvl>
    <w:lvl w:ilvl="7" w:tentative="0">
      <w:start w:val="1"/>
      <w:numFmt w:val="lowerLetter"/>
      <w:lvlText w:val="%8)"/>
      <w:lvlJc w:val="left"/>
      <w:pPr>
        <w:tabs>
          <w:tab w:val="left" w:pos="3645"/>
        </w:tabs>
        <w:ind w:left="3645" w:hanging="420"/>
      </w:pPr>
    </w:lvl>
    <w:lvl w:ilvl="8" w:tentative="0">
      <w:start w:val="1"/>
      <w:numFmt w:val="lowerRoman"/>
      <w:lvlText w:val="%9."/>
      <w:lvlJc w:val="right"/>
      <w:pPr>
        <w:tabs>
          <w:tab w:val="left" w:pos="4065"/>
        </w:tabs>
        <w:ind w:left="4065" w:hanging="420"/>
      </w:pPr>
    </w:lvl>
  </w:abstractNum>
  <w:abstractNum w:abstractNumId="2">
    <w:nsid w:val="0000000C"/>
    <w:multiLevelType w:val="multilevel"/>
    <w:tmpl w:val="0000000C"/>
    <w:lvl w:ilvl="0" w:tentative="0">
      <w:start w:val="1"/>
      <w:numFmt w:val="japaneseCounting"/>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000000D"/>
    <w:multiLevelType w:val="multilevel"/>
    <w:tmpl w:val="0000000D"/>
    <w:lvl w:ilvl="0" w:tentative="0">
      <w:start w:val="1"/>
      <w:numFmt w:val="japaneseCounting"/>
      <w:lvlText w:val="%1、"/>
      <w:lvlJc w:val="left"/>
      <w:pPr>
        <w:tabs>
          <w:tab w:val="left" w:pos="720"/>
        </w:tabs>
        <w:ind w:left="720" w:hanging="720"/>
      </w:pPr>
      <w:rPr>
        <w:rFonts w:hint="eastAsia"/>
      </w:rPr>
    </w:lvl>
    <w:lvl w:ilvl="1" w:tentative="0">
      <w:start w:val="1"/>
      <w:numFmt w:val="japaneseCounting"/>
      <w:lvlText w:val="%2．"/>
      <w:lvlJc w:val="left"/>
      <w:pPr>
        <w:tabs>
          <w:tab w:val="left" w:pos="720"/>
        </w:tabs>
        <w:ind w:left="720" w:hanging="7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000000E"/>
    <w:multiLevelType w:val="multilevel"/>
    <w:tmpl w:val="0000000E"/>
    <w:lvl w:ilvl="0" w:tentative="0">
      <w:start w:val="5"/>
      <w:numFmt w:val="japaneseCounting"/>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0000000F"/>
    <w:multiLevelType w:val="multilevel"/>
    <w:tmpl w:val="0000000F"/>
    <w:lvl w:ilvl="0" w:tentative="0">
      <w:start w:val="1"/>
      <w:numFmt w:val="japaneseCounting"/>
      <w:lvlText w:val="%1、"/>
      <w:lvlJc w:val="left"/>
      <w:pPr>
        <w:tabs>
          <w:tab w:val="left" w:pos="1155"/>
        </w:tabs>
        <w:ind w:left="1155" w:hanging="720"/>
      </w:pPr>
      <w:rPr>
        <w:rFonts w:hint="eastAsia"/>
      </w:rPr>
    </w:lvl>
    <w:lvl w:ilvl="1" w:tentative="0">
      <w:start w:val="1"/>
      <w:numFmt w:val="lowerLetter"/>
      <w:lvlText w:val="%2)"/>
      <w:lvlJc w:val="left"/>
      <w:pPr>
        <w:tabs>
          <w:tab w:val="left" w:pos="1275"/>
        </w:tabs>
        <w:ind w:left="1275" w:hanging="420"/>
      </w:p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abstractNum w:abstractNumId="6">
    <w:nsid w:val="00000010"/>
    <w:multiLevelType w:val="multilevel"/>
    <w:tmpl w:val="00000010"/>
    <w:lvl w:ilvl="0" w:tentative="0">
      <w:start w:val="5"/>
      <w:numFmt w:val="japaneseCounting"/>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00000011"/>
    <w:multiLevelType w:val="multilevel"/>
    <w:tmpl w:val="00000011"/>
    <w:lvl w:ilvl="0" w:tentative="0">
      <w:start w:val="1"/>
      <w:numFmt w:val="japaneseCounting"/>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00000012"/>
    <w:multiLevelType w:val="multilevel"/>
    <w:tmpl w:val="00000012"/>
    <w:lvl w:ilvl="0" w:tentative="0">
      <w:start w:val="1"/>
      <w:numFmt w:val="none"/>
      <w:lvlText w:val="一、"/>
      <w:lvlJc w:val="left"/>
      <w:pPr>
        <w:tabs>
          <w:tab w:val="left" w:pos="480"/>
        </w:tabs>
        <w:ind w:left="480" w:hanging="480"/>
      </w:pPr>
      <w:rPr>
        <w:rFonts w:hint="default"/>
      </w:rPr>
    </w:lvl>
    <w:lvl w:ilvl="1" w:tentative="0">
      <w:start w:val="1"/>
      <w:numFmt w:val="japaneseCounting"/>
      <w:lvlText w:val="%2、"/>
      <w:lvlJc w:val="left"/>
      <w:pPr>
        <w:tabs>
          <w:tab w:val="left" w:pos="1140"/>
        </w:tabs>
        <w:ind w:left="1140" w:hanging="7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00000013"/>
    <w:multiLevelType w:val="multilevel"/>
    <w:tmpl w:val="00000013"/>
    <w:lvl w:ilvl="0" w:tentative="0">
      <w:start w:val="1"/>
      <w:numFmt w:val="japaneseCounting"/>
      <w:lvlText w:val="%1、"/>
      <w:lvlJc w:val="left"/>
      <w:pPr>
        <w:tabs>
          <w:tab w:val="left" w:pos="1005"/>
        </w:tabs>
        <w:ind w:left="1005" w:hanging="720"/>
      </w:pPr>
      <w:rPr>
        <w:rFonts w:hint="eastAsia"/>
        <w:b w:val="0"/>
        <w:sz w:val="30"/>
        <w:szCs w:val="30"/>
      </w:rPr>
    </w:lvl>
    <w:lvl w:ilvl="1" w:tentative="0">
      <w:start w:val="1"/>
      <w:numFmt w:val="lowerLetter"/>
      <w:lvlText w:val="%2)"/>
      <w:lvlJc w:val="left"/>
      <w:pPr>
        <w:tabs>
          <w:tab w:val="left" w:pos="1125"/>
        </w:tabs>
        <w:ind w:left="1125" w:hanging="420"/>
      </w:pPr>
    </w:lvl>
    <w:lvl w:ilvl="2" w:tentative="0">
      <w:start w:val="1"/>
      <w:numFmt w:val="lowerRoman"/>
      <w:lvlText w:val="%3."/>
      <w:lvlJc w:val="right"/>
      <w:pPr>
        <w:tabs>
          <w:tab w:val="left" w:pos="1545"/>
        </w:tabs>
        <w:ind w:left="1545" w:hanging="420"/>
      </w:pPr>
    </w:lvl>
    <w:lvl w:ilvl="3" w:tentative="0">
      <w:start w:val="1"/>
      <w:numFmt w:val="decimal"/>
      <w:lvlText w:val="%4."/>
      <w:lvlJc w:val="left"/>
      <w:pPr>
        <w:tabs>
          <w:tab w:val="left" w:pos="1965"/>
        </w:tabs>
        <w:ind w:left="1965" w:hanging="420"/>
      </w:pPr>
    </w:lvl>
    <w:lvl w:ilvl="4" w:tentative="0">
      <w:start w:val="1"/>
      <w:numFmt w:val="lowerLetter"/>
      <w:lvlText w:val="%5)"/>
      <w:lvlJc w:val="left"/>
      <w:pPr>
        <w:tabs>
          <w:tab w:val="left" w:pos="2385"/>
        </w:tabs>
        <w:ind w:left="2385" w:hanging="420"/>
      </w:pPr>
    </w:lvl>
    <w:lvl w:ilvl="5" w:tentative="0">
      <w:start w:val="1"/>
      <w:numFmt w:val="lowerRoman"/>
      <w:lvlText w:val="%6."/>
      <w:lvlJc w:val="right"/>
      <w:pPr>
        <w:tabs>
          <w:tab w:val="left" w:pos="2805"/>
        </w:tabs>
        <w:ind w:left="2805" w:hanging="420"/>
      </w:pPr>
    </w:lvl>
    <w:lvl w:ilvl="6" w:tentative="0">
      <w:start w:val="1"/>
      <w:numFmt w:val="decimal"/>
      <w:lvlText w:val="%7."/>
      <w:lvlJc w:val="left"/>
      <w:pPr>
        <w:tabs>
          <w:tab w:val="left" w:pos="3225"/>
        </w:tabs>
        <w:ind w:left="3225" w:hanging="420"/>
      </w:pPr>
    </w:lvl>
    <w:lvl w:ilvl="7" w:tentative="0">
      <w:start w:val="1"/>
      <w:numFmt w:val="lowerLetter"/>
      <w:lvlText w:val="%8)"/>
      <w:lvlJc w:val="left"/>
      <w:pPr>
        <w:tabs>
          <w:tab w:val="left" w:pos="3645"/>
        </w:tabs>
        <w:ind w:left="3645" w:hanging="420"/>
      </w:pPr>
    </w:lvl>
    <w:lvl w:ilvl="8" w:tentative="0">
      <w:start w:val="1"/>
      <w:numFmt w:val="lowerRoman"/>
      <w:lvlText w:val="%9."/>
      <w:lvlJc w:val="right"/>
      <w:pPr>
        <w:tabs>
          <w:tab w:val="left" w:pos="4065"/>
        </w:tabs>
        <w:ind w:left="4065" w:hanging="420"/>
      </w:pPr>
    </w:lvl>
  </w:abstractNum>
  <w:abstractNum w:abstractNumId="10">
    <w:nsid w:val="00000014"/>
    <w:multiLevelType w:val="multilevel"/>
    <w:tmpl w:val="00000014"/>
    <w:lvl w:ilvl="0" w:tentative="0">
      <w:start w:val="1"/>
      <w:numFmt w:val="japaneseCounting"/>
      <w:lvlText w:val="%1、"/>
      <w:lvlJc w:val="left"/>
      <w:pPr>
        <w:tabs>
          <w:tab w:val="left" w:pos="1155"/>
        </w:tabs>
        <w:ind w:left="1155" w:hanging="720"/>
      </w:pPr>
      <w:rPr>
        <w:rFonts w:hint="eastAsia"/>
        <w:sz w:val="30"/>
        <w:szCs w:val="30"/>
      </w:rPr>
    </w:lvl>
    <w:lvl w:ilvl="1" w:tentative="0">
      <w:start w:val="1"/>
      <w:numFmt w:val="lowerLetter"/>
      <w:lvlText w:val="%2)"/>
      <w:lvlJc w:val="left"/>
      <w:pPr>
        <w:tabs>
          <w:tab w:val="left" w:pos="1275"/>
        </w:tabs>
        <w:ind w:left="1275" w:hanging="420"/>
      </w:p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abstractNum w:abstractNumId="11">
    <w:nsid w:val="00000015"/>
    <w:multiLevelType w:val="multilevel"/>
    <w:tmpl w:val="00000015"/>
    <w:lvl w:ilvl="0" w:tentative="0">
      <w:start w:val="1"/>
      <w:numFmt w:val="japaneseCounting"/>
      <w:lvlText w:val="%1、"/>
      <w:lvlJc w:val="left"/>
      <w:pPr>
        <w:tabs>
          <w:tab w:val="left" w:pos="1005"/>
        </w:tabs>
        <w:ind w:left="1005" w:hanging="720"/>
      </w:pPr>
      <w:rPr>
        <w:rFonts w:hint="eastAsia"/>
      </w:rPr>
    </w:lvl>
    <w:lvl w:ilvl="1" w:tentative="0">
      <w:start w:val="1"/>
      <w:numFmt w:val="lowerLetter"/>
      <w:lvlText w:val="%2)"/>
      <w:lvlJc w:val="left"/>
      <w:pPr>
        <w:tabs>
          <w:tab w:val="left" w:pos="1125"/>
        </w:tabs>
        <w:ind w:left="1125" w:hanging="420"/>
      </w:pPr>
    </w:lvl>
    <w:lvl w:ilvl="2" w:tentative="0">
      <w:start w:val="1"/>
      <w:numFmt w:val="lowerRoman"/>
      <w:lvlText w:val="%3."/>
      <w:lvlJc w:val="right"/>
      <w:pPr>
        <w:tabs>
          <w:tab w:val="left" w:pos="1545"/>
        </w:tabs>
        <w:ind w:left="1545" w:hanging="420"/>
      </w:pPr>
    </w:lvl>
    <w:lvl w:ilvl="3" w:tentative="0">
      <w:start w:val="1"/>
      <w:numFmt w:val="decimal"/>
      <w:lvlText w:val="%4."/>
      <w:lvlJc w:val="left"/>
      <w:pPr>
        <w:tabs>
          <w:tab w:val="left" w:pos="1965"/>
        </w:tabs>
        <w:ind w:left="1965" w:hanging="420"/>
      </w:pPr>
    </w:lvl>
    <w:lvl w:ilvl="4" w:tentative="0">
      <w:start w:val="1"/>
      <w:numFmt w:val="lowerLetter"/>
      <w:lvlText w:val="%5)"/>
      <w:lvlJc w:val="left"/>
      <w:pPr>
        <w:tabs>
          <w:tab w:val="left" w:pos="2385"/>
        </w:tabs>
        <w:ind w:left="2385" w:hanging="420"/>
      </w:pPr>
    </w:lvl>
    <w:lvl w:ilvl="5" w:tentative="0">
      <w:start w:val="1"/>
      <w:numFmt w:val="lowerRoman"/>
      <w:lvlText w:val="%6."/>
      <w:lvlJc w:val="right"/>
      <w:pPr>
        <w:tabs>
          <w:tab w:val="left" w:pos="2805"/>
        </w:tabs>
        <w:ind w:left="2805" w:hanging="420"/>
      </w:pPr>
    </w:lvl>
    <w:lvl w:ilvl="6" w:tentative="0">
      <w:start w:val="1"/>
      <w:numFmt w:val="decimal"/>
      <w:lvlText w:val="%7."/>
      <w:lvlJc w:val="left"/>
      <w:pPr>
        <w:tabs>
          <w:tab w:val="left" w:pos="3225"/>
        </w:tabs>
        <w:ind w:left="3225" w:hanging="420"/>
      </w:pPr>
    </w:lvl>
    <w:lvl w:ilvl="7" w:tentative="0">
      <w:start w:val="1"/>
      <w:numFmt w:val="lowerLetter"/>
      <w:lvlText w:val="%8)"/>
      <w:lvlJc w:val="left"/>
      <w:pPr>
        <w:tabs>
          <w:tab w:val="left" w:pos="3645"/>
        </w:tabs>
        <w:ind w:left="3645" w:hanging="420"/>
      </w:pPr>
    </w:lvl>
    <w:lvl w:ilvl="8" w:tentative="0">
      <w:start w:val="1"/>
      <w:numFmt w:val="lowerRoman"/>
      <w:lvlText w:val="%9."/>
      <w:lvlJc w:val="right"/>
      <w:pPr>
        <w:tabs>
          <w:tab w:val="left" w:pos="4065"/>
        </w:tabs>
        <w:ind w:left="4065" w:hanging="420"/>
      </w:pPr>
    </w:lvl>
  </w:abstractNum>
  <w:abstractNum w:abstractNumId="12">
    <w:nsid w:val="00000016"/>
    <w:multiLevelType w:val="multilevel"/>
    <w:tmpl w:val="00000016"/>
    <w:lvl w:ilvl="0" w:tentative="0">
      <w:start w:val="1"/>
      <w:numFmt w:val="japaneseCounting"/>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2"/>
  </w:num>
  <w:num w:numId="3">
    <w:abstractNumId w:val="12"/>
  </w:num>
  <w:num w:numId="4">
    <w:abstractNumId w:val="4"/>
  </w:num>
  <w:num w:numId="5">
    <w:abstractNumId w:val="9"/>
  </w:num>
  <w:num w:numId="6">
    <w:abstractNumId w:val="5"/>
  </w:num>
  <w:num w:numId="7">
    <w:abstractNumId w:val="8"/>
  </w:num>
  <w:num w:numId="8">
    <w:abstractNumId w:val="6"/>
  </w:num>
  <w:num w:numId="9">
    <w:abstractNumId w:val="7"/>
  </w:num>
  <w:num w:numId="10">
    <w:abstractNumId w:val="10"/>
  </w:num>
  <w:num w:numId="11">
    <w:abstractNumId w:val="1"/>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RjMDg1MGI0NjM3MmFkZjVmMmNiMTNkOGVlZjI2MzUifQ=="/>
  </w:docVars>
  <w:rsids>
    <w:rsidRoot w:val="37D93FF4"/>
    <w:rsid w:val="01376424"/>
    <w:rsid w:val="088B7936"/>
    <w:rsid w:val="0D373964"/>
    <w:rsid w:val="154253A5"/>
    <w:rsid w:val="198C2D0A"/>
    <w:rsid w:val="1A9443E3"/>
    <w:rsid w:val="1AAC1B9B"/>
    <w:rsid w:val="1B256BC5"/>
    <w:rsid w:val="1E6354F4"/>
    <w:rsid w:val="23882AB4"/>
    <w:rsid w:val="29E675E8"/>
    <w:rsid w:val="2EF03103"/>
    <w:rsid w:val="2F210F8A"/>
    <w:rsid w:val="37D93FF4"/>
    <w:rsid w:val="391319F2"/>
    <w:rsid w:val="3ADC5911"/>
    <w:rsid w:val="3B3F7973"/>
    <w:rsid w:val="3D6F4712"/>
    <w:rsid w:val="47F67B27"/>
    <w:rsid w:val="49652F5D"/>
    <w:rsid w:val="4E346903"/>
    <w:rsid w:val="4E5329F4"/>
    <w:rsid w:val="4F233537"/>
    <w:rsid w:val="5A6D72D3"/>
    <w:rsid w:val="603942C2"/>
    <w:rsid w:val="620D510A"/>
    <w:rsid w:val="65A52F70"/>
    <w:rsid w:val="66920F6F"/>
    <w:rsid w:val="66F76FAB"/>
    <w:rsid w:val="695C614C"/>
    <w:rsid w:val="71B44528"/>
    <w:rsid w:val="72C160C2"/>
    <w:rsid w:val="74C20352"/>
    <w:rsid w:val="756558BF"/>
    <w:rsid w:val="75725F31"/>
    <w:rsid w:val="78233820"/>
    <w:rsid w:val="785D10F1"/>
    <w:rsid w:val="78D712BA"/>
    <w:rsid w:val="7B412EEE"/>
    <w:rsid w:val="7EB47D92"/>
    <w:rsid w:val="7FCD3C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qFormat="1" w:unhideWhenUsed="0"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qFormat/>
    <w:uiPriority w:val="0"/>
  </w:style>
  <w:style w:type="table" w:default="1" w:styleId="7">
    <w:name w:val="Normal Table"/>
    <w:unhideWhenUsed/>
    <w:uiPriority w:val="99"/>
    <w:tblPr>
      <w:tblCellMar>
        <w:top w:w="0" w:type="dxa"/>
        <w:left w:w="108" w:type="dxa"/>
        <w:bottom w:w="0" w:type="dxa"/>
        <w:right w:w="108" w:type="dxa"/>
      </w:tblCellMar>
    </w:tblPr>
  </w:style>
  <w:style w:type="paragraph" w:styleId="2">
    <w:name w:val="Normal Indent"/>
    <w:basedOn w:val="1"/>
    <w:uiPriority w:val="0"/>
    <w:pPr>
      <w:ind w:firstLine="420" w:firstLineChars="200"/>
    </w:pPr>
  </w:style>
  <w:style w:type="paragraph" w:styleId="3">
    <w:name w:val="Body Text"/>
    <w:basedOn w:val="1"/>
    <w:qFormat/>
    <w:uiPriority w:val="0"/>
    <w:pPr>
      <w:spacing w:line="480" w:lineRule="exact"/>
    </w:pPr>
    <w:rPr>
      <w:sz w:val="30"/>
    </w:rPr>
  </w:style>
  <w:style w:type="paragraph" w:styleId="4">
    <w:name w:val="Body Text Indent"/>
    <w:basedOn w:val="1"/>
    <w:uiPriority w:val="0"/>
    <w:pPr>
      <w:spacing w:line="600" w:lineRule="exact"/>
      <w:ind w:left="600" w:hanging="600" w:hangingChars="200"/>
    </w:pPr>
    <w:rPr>
      <w:sz w:val="30"/>
    </w:rPr>
  </w:style>
  <w:style w:type="paragraph" w:styleId="5">
    <w:name w:val="footer"/>
    <w:basedOn w:val="1"/>
    <w:unhideWhenUsed/>
    <w:qFormat/>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7850</Words>
  <Characters>7885</Characters>
  <Lines>60</Lines>
  <Paragraphs>16</Paragraphs>
  <TotalTime>0</TotalTime>
  <ScaleCrop>false</ScaleCrop>
  <LinksUpToDate>false</LinksUpToDate>
  <CharactersWithSpaces>8173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2026-04-29T05:27:00Z</dcterms:created>
  <dc:creator>Seven</dc:creator>
  <cp:lastModifiedBy>Seven</cp:lastModifiedBy>
  <dcterms:modified xsi:type="dcterms:W3CDTF">2026-04-29T05:27:42Z</dcterms:modified>
  <dc:title>一</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91F0E8F4AD7E42B1AE735543FCF1A254_11</vt:lpwstr>
  </property>
  <property fmtid="{D5CDD505-2E9C-101B-9397-08002B2CF9AE}" pid="4" name="KSOTemplateDocerSaveRecord">
    <vt:lpwstr>eyJoZGlkIjoiOTI4MTMxNThiOTAyZmY4Y2ZjNjE1NzM2Y2Q5Nzc3MDIiLCJ1c2VySWQiOiI0NTQwMzk0ODQifQ==</vt:lpwstr>
  </property>
</Properties>
</file>